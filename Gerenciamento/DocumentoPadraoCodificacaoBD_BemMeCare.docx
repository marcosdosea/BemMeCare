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B8FF"/>
  <w:body>
    <w:p w14:paraId="389198EA" w14:textId="77777777" w:rsidR="00755A3B" w:rsidRDefault="00755A3B"/>
    <w:p w14:paraId="44A416B5" w14:textId="77777777" w:rsidR="00755A3B" w:rsidRDefault="00755A3B"/>
    <w:p w14:paraId="66080574" w14:textId="77777777" w:rsidR="00755A3B" w:rsidRDefault="00755A3B"/>
    <w:p w14:paraId="5CC61BF7" w14:textId="77777777" w:rsidR="00755A3B" w:rsidRDefault="00755A3B"/>
    <w:p w14:paraId="372BB0FE" w14:textId="77777777" w:rsidR="00755A3B" w:rsidRDefault="00755A3B"/>
    <w:p w14:paraId="2231C715" w14:textId="77777777" w:rsidR="00755A3B" w:rsidRDefault="00755A3B"/>
    <w:p w14:paraId="6AAF3D0E" w14:textId="77777777" w:rsidR="00755A3B" w:rsidRDefault="00755A3B"/>
    <w:p w14:paraId="5FC6266A" w14:textId="77777777" w:rsidR="00755A3B" w:rsidRDefault="00755A3B"/>
    <w:p w14:paraId="4FBC92AA" w14:textId="77777777" w:rsidR="00755A3B" w:rsidRDefault="00755A3B"/>
    <w:p w14:paraId="10535BA7" w14:textId="77777777" w:rsidR="00755A3B" w:rsidRDefault="00755A3B"/>
    <w:p w14:paraId="68EFCB9D" w14:textId="77777777" w:rsidR="00755A3B" w:rsidRDefault="00755A3B"/>
    <w:p w14:paraId="52633DD8" w14:textId="77777777" w:rsidR="00755A3B" w:rsidRDefault="00755A3B"/>
    <w:p w14:paraId="44487251" w14:textId="77777777" w:rsidR="00755A3B" w:rsidRDefault="00755A3B"/>
    <w:p w14:paraId="2A566804" w14:textId="77777777" w:rsidR="00755A3B" w:rsidRDefault="00755A3B"/>
    <w:p w14:paraId="4FE12C15" w14:textId="77777777" w:rsidR="00755A3B" w:rsidRDefault="00755A3B"/>
    <w:p w14:paraId="0C64F82D" w14:textId="77777777" w:rsidR="00755A3B" w:rsidRDefault="00755A3B"/>
    <w:p w14:paraId="189181F5" w14:textId="2B21D3F6" w:rsidR="00083E10" w:rsidRDefault="0046390E" w:rsidP="00083E10">
      <w:pPr>
        <w:widowControl w:val="0"/>
        <w:autoSpaceDE w:val="0"/>
        <w:autoSpaceDN w:val="0"/>
        <w:adjustRightInd w:val="0"/>
        <w:ind w:left="3261"/>
        <w:jc w:val="right"/>
      </w:pPr>
      <w:proofErr w:type="spellStart"/>
      <w:r>
        <w:rPr>
          <w:b/>
          <w:bCs/>
          <w:color w:val="000000"/>
          <w:spacing w:val="-1"/>
          <w:sz w:val="45"/>
          <w:szCs w:val="45"/>
        </w:rPr>
        <w:t>BemMeCare</w:t>
      </w:r>
      <w:proofErr w:type="spellEnd"/>
    </w:p>
    <w:p w14:paraId="213362E8" w14:textId="77777777" w:rsidR="00083E10" w:rsidRDefault="00083E10" w:rsidP="00083E10">
      <w:pPr>
        <w:widowControl w:val="0"/>
        <w:autoSpaceDE w:val="0"/>
        <w:autoSpaceDN w:val="0"/>
        <w:adjustRightInd w:val="0"/>
        <w:ind w:left="3261"/>
        <w:jc w:val="right"/>
        <w:rPr>
          <w:color w:val="FF0000"/>
          <w:sz w:val="45"/>
          <w:szCs w:val="45"/>
        </w:rPr>
      </w:pPr>
    </w:p>
    <w:p w14:paraId="4B661C06" w14:textId="77777777" w:rsidR="00083E10" w:rsidRDefault="00083E10" w:rsidP="00083E10">
      <w:pPr>
        <w:widowControl w:val="0"/>
        <w:autoSpaceDE w:val="0"/>
        <w:autoSpaceDN w:val="0"/>
        <w:adjustRightInd w:val="0"/>
        <w:ind w:left="3261"/>
        <w:jc w:val="right"/>
        <w:rPr>
          <w:b/>
          <w:bCs/>
          <w:color w:val="000000"/>
          <w:spacing w:val="-1"/>
          <w:sz w:val="45"/>
          <w:szCs w:val="45"/>
        </w:rPr>
      </w:pPr>
      <w:r>
        <w:rPr>
          <w:b/>
          <w:bCs/>
          <w:color w:val="000000"/>
          <w:spacing w:val="-1"/>
          <w:sz w:val="45"/>
          <w:szCs w:val="45"/>
        </w:rPr>
        <w:t xml:space="preserve">Padrão </w:t>
      </w:r>
      <w:r w:rsidR="002B1198">
        <w:rPr>
          <w:b/>
          <w:bCs/>
          <w:color w:val="000000"/>
          <w:spacing w:val="-1"/>
          <w:sz w:val="45"/>
          <w:szCs w:val="45"/>
        </w:rPr>
        <w:t>para Nomenclatura de Banco de Dados</w:t>
      </w:r>
    </w:p>
    <w:p w14:paraId="274DDF6F" w14:textId="77777777" w:rsidR="00083E10" w:rsidRDefault="00083E10" w:rsidP="00083E10">
      <w:pPr>
        <w:widowControl w:val="0"/>
        <w:autoSpaceDE w:val="0"/>
        <w:autoSpaceDN w:val="0"/>
        <w:adjustRightInd w:val="0"/>
        <w:ind w:left="3261"/>
        <w:jc w:val="right"/>
      </w:pPr>
    </w:p>
    <w:p w14:paraId="71816336" w14:textId="0CAD218D" w:rsidR="00083E10" w:rsidRPr="00083E10" w:rsidRDefault="00083E10" w:rsidP="00083E10">
      <w:pPr>
        <w:widowControl w:val="0"/>
        <w:autoSpaceDE w:val="0"/>
        <w:autoSpaceDN w:val="0"/>
        <w:adjustRightInd w:val="0"/>
        <w:ind w:left="3261"/>
        <w:jc w:val="right"/>
        <w:rPr>
          <w:sz w:val="28"/>
          <w:szCs w:val="28"/>
        </w:rPr>
      </w:pPr>
      <w:r w:rsidRPr="00083E10">
        <w:rPr>
          <w:sz w:val="28"/>
          <w:szCs w:val="28"/>
        </w:rPr>
        <w:t>Versão 1.0</w:t>
      </w:r>
    </w:p>
    <w:p w14:paraId="0BC8102C" w14:textId="77777777" w:rsidR="00083E10" w:rsidRDefault="00083E10" w:rsidP="00083E10">
      <w:pPr>
        <w:widowControl w:val="0"/>
        <w:autoSpaceDE w:val="0"/>
        <w:autoSpaceDN w:val="0"/>
        <w:adjustRightInd w:val="0"/>
        <w:ind w:left="12032"/>
        <w:rPr>
          <w:color w:val="FF0000"/>
          <w:sz w:val="32"/>
          <w:szCs w:val="32"/>
        </w:rPr>
      </w:pPr>
    </w:p>
    <w:p w14:paraId="15211DB6" w14:textId="77777777" w:rsidR="00083E10" w:rsidRDefault="00083E10" w:rsidP="00083E10">
      <w:pPr>
        <w:widowControl w:val="0"/>
        <w:autoSpaceDE w:val="0"/>
        <w:autoSpaceDN w:val="0"/>
        <w:adjustRightInd w:val="0"/>
        <w:ind w:left="2201"/>
        <w:jc w:val="both"/>
        <w:rPr>
          <w:color w:val="000000"/>
          <w:spacing w:val="-1"/>
          <w:sz w:val="30"/>
          <w:szCs w:val="30"/>
        </w:rPr>
      </w:pPr>
    </w:p>
    <w:p w14:paraId="327D8BA9" w14:textId="77777777" w:rsidR="00083E10" w:rsidRDefault="00083E10" w:rsidP="00083E10">
      <w:pPr>
        <w:widowControl w:val="0"/>
        <w:autoSpaceDE w:val="0"/>
        <w:autoSpaceDN w:val="0"/>
        <w:adjustRightInd w:val="0"/>
        <w:ind w:left="2201"/>
        <w:jc w:val="both"/>
        <w:rPr>
          <w:color w:val="000000"/>
          <w:spacing w:val="-1"/>
          <w:sz w:val="30"/>
          <w:szCs w:val="30"/>
        </w:rPr>
      </w:pPr>
    </w:p>
    <w:p w14:paraId="1563A33F" w14:textId="77777777" w:rsidR="00083E10" w:rsidRDefault="00083E10" w:rsidP="00083E10">
      <w:pPr>
        <w:widowControl w:val="0"/>
        <w:autoSpaceDE w:val="0"/>
        <w:autoSpaceDN w:val="0"/>
        <w:adjustRightInd w:val="0"/>
        <w:ind w:left="2201"/>
        <w:jc w:val="both"/>
        <w:rPr>
          <w:color w:val="000000"/>
          <w:spacing w:val="-1"/>
          <w:sz w:val="30"/>
          <w:szCs w:val="30"/>
        </w:rPr>
      </w:pPr>
    </w:p>
    <w:p w14:paraId="2A7A5AFD" w14:textId="77777777" w:rsidR="00083E10" w:rsidRDefault="00083E10" w:rsidP="00083E10">
      <w:pPr>
        <w:widowControl w:val="0"/>
        <w:autoSpaceDE w:val="0"/>
        <w:autoSpaceDN w:val="0"/>
        <w:adjustRightInd w:val="0"/>
        <w:ind w:left="2201"/>
        <w:jc w:val="both"/>
        <w:rPr>
          <w:color w:val="000000"/>
          <w:spacing w:val="-1"/>
          <w:sz w:val="30"/>
          <w:szCs w:val="30"/>
        </w:rPr>
      </w:pPr>
    </w:p>
    <w:p w14:paraId="3301711B" w14:textId="77777777" w:rsidR="00083E10" w:rsidRDefault="00083E10" w:rsidP="00083E10">
      <w:pPr>
        <w:widowControl w:val="0"/>
        <w:autoSpaceDE w:val="0"/>
        <w:autoSpaceDN w:val="0"/>
        <w:adjustRightInd w:val="0"/>
        <w:ind w:left="2201"/>
        <w:jc w:val="both"/>
        <w:rPr>
          <w:color w:val="000000"/>
          <w:spacing w:val="-1"/>
          <w:sz w:val="30"/>
          <w:szCs w:val="30"/>
        </w:rPr>
      </w:pPr>
    </w:p>
    <w:p w14:paraId="595CE070" w14:textId="77777777" w:rsidR="00083E10" w:rsidRDefault="00083E10" w:rsidP="00083E10">
      <w:pPr>
        <w:widowControl w:val="0"/>
        <w:autoSpaceDE w:val="0"/>
        <w:autoSpaceDN w:val="0"/>
        <w:adjustRightInd w:val="0"/>
        <w:jc w:val="both"/>
        <w:rPr>
          <w:color w:val="000000"/>
          <w:spacing w:val="-1"/>
          <w:sz w:val="30"/>
          <w:szCs w:val="30"/>
        </w:rPr>
      </w:pPr>
    </w:p>
    <w:p w14:paraId="5B1B1B67" w14:textId="77777777" w:rsidR="00083E10" w:rsidRDefault="00083E10" w:rsidP="00083E10">
      <w:pPr>
        <w:widowControl w:val="0"/>
        <w:autoSpaceDE w:val="0"/>
        <w:autoSpaceDN w:val="0"/>
        <w:adjustRightInd w:val="0"/>
        <w:jc w:val="both"/>
        <w:rPr>
          <w:color w:val="000000"/>
          <w:spacing w:val="-1"/>
          <w:sz w:val="30"/>
          <w:szCs w:val="30"/>
        </w:rPr>
      </w:pPr>
    </w:p>
    <w:p w14:paraId="39F71BC8" w14:textId="77777777" w:rsidR="00083E10" w:rsidRDefault="00083E10" w:rsidP="00083E10">
      <w:pPr>
        <w:widowControl w:val="0"/>
        <w:autoSpaceDE w:val="0"/>
        <w:autoSpaceDN w:val="0"/>
        <w:adjustRightInd w:val="0"/>
        <w:jc w:val="both"/>
        <w:rPr>
          <w:color w:val="000000"/>
          <w:spacing w:val="-1"/>
          <w:sz w:val="30"/>
          <w:szCs w:val="30"/>
        </w:rPr>
      </w:pPr>
    </w:p>
    <w:p w14:paraId="57F18792" w14:textId="77777777" w:rsidR="00656621" w:rsidRDefault="00656621">
      <w:pPr>
        <w:jc w:val="center"/>
        <w:rPr>
          <w:rFonts w:ascii="Arial" w:hAnsi="Arial"/>
          <w:b/>
          <w:sz w:val="40"/>
        </w:rPr>
      </w:pPr>
    </w:p>
    <w:p w14:paraId="67EAC38E" w14:textId="77777777" w:rsidR="00656621" w:rsidRDefault="00656621">
      <w:pPr>
        <w:jc w:val="center"/>
        <w:rPr>
          <w:rFonts w:ascii="Arial" w:hAnsi="Arial"/>
          <w:b/>
          <w:sz w:val="40"/>
        </w:rPr>
      </w:pPr>
    </w:p>
    <w:p w14:paraId="345CFE6C" w14:textId="77777777" w:rsidR="00656621" w:rsidRDefault="00656621">
      <w:pPr>
        <w:jc w:val="center"/>
        <w:rPr>
          <w:rFonts w:ascii="Arial" w:hAnsi="Arial"/>
          <w:b/>
          <w:sz w:val="40"/>
        </w:rPr>
      </w:pPr>
    </w:p>
    <w:p w14:paraId="6E9934EC" w14:textId="77777777" w:rsidR="00656621" w:rsidRDefault="00656621">
      <w:pPr>
        <w:jc w:val="center"/>
        <w:rPr>
          <w:rFonts w:ascii="Arial" w:hAnsi="Arial"/>
          <w:b/>
          <w:sz w:val="40"/>
        </w:rPr>
      </w:pPr>
    </w:p>
    <w:p w14:paraId="06902AB6" w14:textId="77777777" w:rsidR="00656621" w:rsidRDefault="00656621">
      <w:pPr>
        <w:jc w:val="center"/>
        <w:rPr>
          <w:rFonts w:ascii="Arial" w:hAnsi="Arial"/>
          <w:b/>
          <w:sz w:val="40"/>
        </w:rPr>
      </w:pPr>
    </w:p>
    <w:p w14:paraId="63C34E06" w14:textId="77777777" w:rsidR="00656621" w:rsidRDefault="00656621">
      <w:pPr>
        <w:jc w:val="center"/>
        <w:rPr>
          <w:rFonts w:ascii="Arial" w:hAnsi="Arial"/>
          <w:b/>
          <w:sz w:val="40"/>
        </w:rPr>
      </w:pPr>
    </w:p>
    <w:p w14:paraId="56952813" w14:textId="77777777" w:rsidR="00656621" w:rsidRDefault="00656621">
      <w:pPr>
        <w:jc w:val="center"/>
        <w:rPr>
          <w:rFonts w:ascii="Arial" w:hAnsi="Arial"/>
          <w:b/>
          <w:sz w:val="40"/>
        </w:rPr>
      </w:pPr>
    </w:p>
    <w:p w14:paraId="332F5052" w14:textId="77777777" w:rsidR="00D07245" w:rsidRDefault="00D07245">
      <w:pPr>
        <w:jc w:val="center"/>
        <w:rPr>
          <w:rFonts w:ascii="Arial" w:hAnsi="Arial"/>
          <w:b/>
          <w:sz w:val="40"/>
        </w:rPr>
      </w:pPr>
    </w:p>
    <w:p w14:paraId="39293773" w14:textId="77777777" w:rsidR="00D07245" w:rsidRDefault="00D07245">
      <w:pPr>
        <w:jc w:val="center"/>
        <w:rPr>
          <w:rFonts w:ascii="Arial" w:hAnsi="Arial"/>
          <w:b/>
          <w:sz w:val="40"/>
        </w:rPr>
      </w:pPr>
    </w:p>
    <w:p w14:paraId="7D411290" w14:textId="77777777" w:rsidR="00755A3B" w:rsidRDefault="00755A3B">
      <w:pPr>
        <w:jc w:val="center"/>
        <w:rPr>
          <w:rFonts w:ascii="Arial" w:hAnsi="Arial"/>
          <w:b/>
          <w:sz w:val="40"/>
        </w:rPr>
      </w:pPr>
      <w:r>
        <w:rPr>
          <w:rFonts w:ascii="Arial" w:hAnsi="Arial"/>
          <w:b/>
          <w:sz w:val="40"/>
        </w:rPr>
        <w:lastRenderedPageBreak/>
        <w:t>Histórico</w:t>
      </w:r>
    </w:p>
    <w:p w14:paraId="44720BB5" w14:textId="77777777" w:rsidR="00755A3B" w:rsidRDefault="00755A3B">
      <w:pPr>
        <w:jc w:val="center"/>
      </w:pPr>
    </w:p>
    <w:tbl>
      <w:tblPr>
        <w:tblW w:w="494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6"/>
        <w:gridCol w:w="1198"/>
        <w:gridCol w:w="4223"/>
        <w:gridCol w:w="2736"/>
      </w:tblGrid>
      <w:tr w:rsidR="007B0C19" w:rsidRPr="00BD612F" w14:paraId="4EDF8BB1" w14:textId="77777777" w:rsidTr="00BD612F">
        <w:tc>
          <w:tcPr>
            <w:tcW w:w="1396" w:type="dxa"/>
            <w:vAlign w:val="center"/>
          </w:tcPr>
          <w:p w14:paraId="66380015" w14:textId="77777777" w:rsidR="007B0C19" w:rsidRPr="00BD612F" w:rsidRDefault="00030BE9" w:rsidP="00BD612F">
            <w:pPr>
              <w:spacing w:before="120" w:line="360" w:lineRule="auto"/>
              <w:rPr>
                <w:b/>
                <w:sz w:val="22"/>
              </w:rPr>
            </w:pPr>
            <w:r w:rsidRPr="00BD612F">
              <w:rPr>
                <w:b/>
                <w:sz w:val="22"/>
              </w:rPr>
              <w:t>Data</w:t>
            </w:r>
          </w:p>
        </w:tc>
        <w:tc>
          <w:tcPr>
            <w:tcW w:w="1223" w:type="dxa"/>
            <w:vAlign w:val="center"/>
          </w:tcPr>
          <w:p w14:paraId="0D6823F6" w14:textId="77777777" w:rsidR="007B0C19" w:rsidRPr="00BD612F" w:rsidRDefault="007B0C19" w:rsidP="00BD612F">
            <w:pPr>
              <w:spacing w:before="120" w:line="360" w:lineRule="auto"/>
              <w:rPr>
                <w:b/>
                <w:sz w:val="22"/>
              </w:rPr>
            </w:pPr>
            <w:r w:rsidRPr="00BD612F">
              <w:rPr>
                <w:b/>
                <w:sz w:val="22"/>
              </w:rPr>
              <w:t>Versão</w:t>
            </w:r>
          </w:p>
        </w:tc>
        <w:tc>
          <w:tcPr>
            <w:tcW w:w="4327" w:type="dxa"/>
            <w:vAlign w:val="center"/>
          </w:tcPr>
          <w:p w14:paraId="6F385148" w14:textId="77777777" w:rsidR="007B0C19" w:rsidRPr="00BD612F" w:rsidRDefault="007B0C19" w:rsidP="00BD612F">
            <w:pPr>
              <w:spacing w:before="120" w:line="360" w:lineRule="auto"/>
              <w:rPr>
                <w:b/>
                <w:sz w:val="22"/>
              </w:rPr>
            </w:pPr>
            <w:r w:rsidRPr="00BD612F">
              <w:rPr>
                <w:b/>
                <w:sz w:val="22"/>
              </w:rPr>
              <w:t>Descrição</w:t>
            </w:r>
          </w:p>
        </w:tc>
        <w:tc>
          <w:tcPr>
            <w:tcW w:w="2801" w:type="dxa"/>
            <w:vAlign w:val="center"/>
          </w:tcPr>
          <w:p w14:paraId="5E932AD8" w14:textId="77777777" w:rsidR="007B0C19" w:rsidRPr="00BD612F" w:rsidRDefault="007B0C19" w:rsidP="00BD612F">
            <w:pPr>
              <w:spacing w:before="120" w:line="360" w:lineRule="auto"/>
              <w:rPr>
                <w:b/>
                <w:sz w:val="22"/>
              </w:rPr>
            </w:pPr>
            <w:r w:rsidRPr="00BD612F">
              <w:rPr>
                <w:b/>
                <w:sz w:val="22"/>
              </w:rPr>
              <w:t>Autor</w:t>
            </w:r>
          </w:p>
        </w:tc>
      </w:tr>
      <w:tr w:rsidR="007B0C19" w:rsidRPr="00711156" w14:paraId="3BBA2046" w14:textId="77777777" w:rsidTr="00BD612F">
        <w:tc>
          <w:tcPr>
            <w:tcW w:w="1396" w:type="dxa"/>
            <w:vAlign w:val="center"/>
          </w:tcPr>
          <w:p w14:paraId="70FEDC5D" w14:textId="26567664" w:rsidR="007B0C19" w:rsidRPr="00BD612F" w:rsidRDefault="0046390E" w:rsidP="00BD612F">
            <w:pPr>
              <w:spacing w:before="120" w:line="360" w:lineRule="auto"/>
              <w:rPr>
                <w:sz w:val="22"/>
              </w:rPr>
            </w:pPr>
            <w:r>
              <w:rPr>
                <w:sz w:val="22"/>
              </w:rPr>
              <w:t>18</w:t>
            </w:r>
            <w:r w:rsidR="002B1198" w:rsidRPr="00BD612F">
              <w:rPr>
                <w:sz w:val="22"/>
              </w:rPr>
              <w:t>/0</w:t>
            </w:r>
            <w:r>
              <w:rPr>
                <w:sz w:val="22"/>
              </w:rPr>
              <w:t>9</w:t>
            </w:r>
            <w:r w:rsidR="00030BE9" w:rsidRPr="00BD612F">
              <w:rPr>
                <w:sz w:val="22"/>
              </w:rPr>
              <w:t>/20</w:t>
            </w:r>
            <w:r>
              <w:rPr>
                <w:sz w:val="22"/>
              </w:rPr>
              <w:t>26</w:t>
            </w:r>
          </w:p>
        </w:tc>
        <w:tc>
          <w:tcPr>
            <w:tcW w:w="1223" w:type="dxa"/>
            <w:vAlign w:val="center"/>
          </w:tcPr>
          <w:p w14:paraId="7C58DE88" w14:textId="77777777" w:rsidR="007B0C19" w:rsidRPr="00BD612F" w:rsidRDefault="00030BE9" w:rsidP="00BD612F">
            <w:pPr>
              <w:spacing w:before="120" w:line="360" w:lineRule="auto"/>
              <w:rPr>
                <w:sz w:val="22"/>
              </w:rPr>
            </w:pPr>
            <w:r w:rsidRPr="00BD612F">
              <w:rPr>
                <w:sz w:val="22"/>
              </w:rPr>
              <w:t>1.0</w:t>
            </w:r>
          </w:p>
        </w:tc>
        <w:tc>
          <w:tcPr>
            <w:tcW w:w="4327" w:type="dxa"/>
            <w:vAlign w:val="center"/>
          </w:tcPr>
          <w:p w14:paraId="785E0642" w14:textId="77777777" w:rsidR="007B0C19" w:rsidRPr="00BD612F" w:rsidRDefault="00030BE9" w:rsidP="00BD612F">
            <w:pPr>
              <w:spacing w:before="120" w:line="360" w:lineRule="auto"/>
              <w:rPr>
                <w:sz w:val="22"/>
              </w:rPr>
            </w:pPr>
            <w:r w:rsidRPr="00BD612F">
              <w:rPr>
                <w:sz w:val="22"/>
              </w:rPr>
              <w:t>Versão inicial.</w:t>
            </w:r>
          </w:p>
        </w:tc>
        <w:tc>
          <w:tcPr>
            <w:tcW w:w="2801" w:type="dxa"/>
            <w:vAlign w:val="center"/>
          </w:tcPr>
          <w:p w14:paraId="4A22FFBF" w14:textId="1C15833A" w:rsidR="007B0C19" w:rsidRPr="00BD612F" w:rsidRDefault="0046390E" w:rsidP="00BD612F">
            <w:pPr>
              <w:spacing w:before="120" w:line="360" w:lineRule="auto"/>
              <w:rPr>
                <w:sz w:val="22"/>
              </w:rPr>
            </w:pPr>
            <w:r>
              <w:rPr>
                <w:sz w:val="22"/>
              </w:rPr>
              <w:t>Daiane Santos</w:t>
            </w:r>
          </w:p>
        </w:tc>
      </w:tr>
      <w:tr w:rsidR="007B0C19" w:rsidRPr="00711156" w14:paraId="72A73589" w14:textId="77777777" w:rsidTr="00BD612F">
        <w:tc>
          <w:tcPr>
            <w:tcW w:w="1396" w:type="dxa"/>
            <w:vAlign w:val="center"/>
          </w:tcPr>
          <w:p w14:paraId="6E74E7C2" w14:textId="77777777" w:rsidR="007B0C19" w:rsidRPr="00BD612F" w:rsidRDefault="007B0C19" w:rsidP="00BD612F">
            <w:pPr>
              <w:spacing w:before="120" w:line="360" w:lineRule="auto"/>
              <w:rPr>
                <w:sz w:val="22"/>
              </w:rPr>
            </w:pPr>
          </w:p>
        </w:tc>
        <w:tc>
          <w:tcPr>
            <w:tcW w:w="1223" w:type="dxa"/>
            <w:vAlign w:val="center"/>
          </w:tcPr>
          <w:p w14:paraId="15EBDE83" w14:textId="77777777" w:rsidR="007B0C19" w:rsidRPr="00BD612F" w:rsidRDefault="007B0C19" w:rsidP="00BD612F">
            <w:pPr>
              <w:spacing w:before="120" w:line="360" w:lineRule="auto"/>
              <w:rPr>
                <w:sz w:val="22"/>
              </w:rPr>
            </w:pPr>
          </w:p>
        </w:tc>
        <w:tc>
          <w:tcPr>
            <w:tcW w:w="4327" w:type="dxa"/>
            <w:vAlign w:val="center"/>
          </w:tcPr>
          <w:p w14:paraId="14C403C3" w14:textId="77777777" w:rsidR="007B0C19" w:rsidRPr="00BD612F" w:rsidRDefault="007B0C19" w:rsidP="00BD612F">
            <w:pPr>
              <w:spacing w:before="120" w:line="360" w:lineRule="auto"/>
              <w:rPr>
                <w:sz w:val="22"/>
              </w:rPr>
            </w:pPr>
          </w:p>
        </w:tc>
        <w:tc>
          <w:tcPr>
            <w:tcW w:w="2801" w:type="dxa"/>
            <w:vAlign w:val="center"/>
          </w:tcPr>
          <w:p w14:paraId="3ED0FDD9" w14:textId="77777777" w:rsidR="007B0C19" w:rsidRPr="00BD612F" w:rsidRDefault="007B0C19" w:rsidP="00BD612F">
            <w:pPr>
              <w:spacing w:before="120" w:line="360" w:lineRule="auto"/>
              <w:rPr>
                <w:sz w:val="22"/>
              </w:rPr>
            </w:pPr>
          </w:p>
        </w:tc>
      </w:tr>
      <w:tr w:rsidR="007B0C19" w:rsidRPr="00711156" w14:paraId="4D1E1F9F" w14:textId="77777777" w:rsidTr="00BD612F">
        <w:tc>
          <w:tcPr>
            <w:tcW w:w="1396" w:type="dxa"/>
            <w:vAlign w:val="center"/>
          </w:tcPr>
          <w:p w14:paraId="13BDC275" w14:textId="77777777" w:rsidR="007B0C19" w:rsidRPr="00BD612F" w:rsidRDefault="007B0C19" w:rsidP="00BD612F">
            <w:pPr>
              <w:spacing w:before="120" w:line="360" w:lineRule="auto"/>
              <w:rPr>
                <w:sz w:val="22"/>
              </w:rPr>
            </w:pPr>
          </w:p>
        </w:tc>
        <w:tc>
          <w:tcPr>
            <w:tcW w:w="1223" w:type="dxa"/>
            <w:vAlign w:val="center"/>
          </w:tcPr>
          <w:p w14:paraId="71D9B561" w14:textId="77777777" w:rsidR="007B0C19" w:rsidRPr="00BD612F" w:rsidRDefault="007B0C19" w:rsidP="00BD612F">
            <w:pPr>
              <w:spacing w:before="120" w:line="360" w:lineRule="auto"/>
              <w:rPr>
                <w:sz w:val="22"/>
              </w:rPr>
            </w:pPr>
          </w:p>
        </w:tc>
        <w:tc>
          <w:tcPr>
            <w:tcW w:w="4327" w:type="dxa"/>
            <w:vAlign w:val="center"/>
          </w:tcPr>
          <w:p w14:paraId="481030E4" w14:textId="77777777" w:rsidR="007B0C19" w:rsidRPr="00BD612F" w:rsidRDefault="007B0C19" w:rsidP="00BD612F">
            <w:pPr>
              <w:spacing w:before="120" w:line="360" w:lineRule="auto"/>
              <w:rPr>
                <w:sz w:val="22"/>
              </w:rPr>
            </w:pPr>
          </w:p>
        </w:tc>
        <w:tc>
          <w:tcPr>
            <w:tcW w:w="2801" w:type="dxa"/>
            <w:vAlign w:val="center"/>
          </w:tcPr>
          <w:p w14:paraId="30306EF9" w14:textId="77777777" w:rsidR="007B0C19" w:rsidRPr="00BD612F" w:rsidRDefault="007B0C19" w:rsidP="00BD612F">
            <w:pPr>
              <w:spacing w:before="120" w:line="360" w:lineRule="auto"/>
              <w:rPr>
                <w:sz w:val="22"/>
              </w:rPr>
            </w:pPr>
          </w:p>
        </w:tc>
      </w:tr>
    </w:tbl>
    <w:p w14:paraId="17AFF673" w14:textId="77777777" w:rsidR="007B0C19" w:rsidRPr="00711156" w:rsidRDefault="007B0C19" w:rsidP="007B0C19"/>
    <w:p w14:paraId="548E4B87" w14:textId="77777777" w:rsidR="00755A3B" w:rsidRDefault="00755A3B"/>
    <w:p w14:paraId="71F46B42" w14:textId="77777777" w:rsidR="00755A3B" w:rsidRDefault="00755A3B"/>
    <w:p w14:paraId="48C3AE6C" w14:textId="77777777" w:rsidR="00755A3B" w:rsidRDefault="00755A3B"/>
    <w:p w14:paraId="1607515C" w14:textId="77777777" w:rsidR="00755A3B" w:rsidRDefault="00755A3B"/>
    <w:p w14:paraId="31C8EE05" w14:textId="77777777" w:rsidR="00755A3B" w:rsidRDefault="00755A3B"/>
    <w:p w14:paraId="0460071E" w14:textId="77777777" w:rsidR="00755A3B" w:rsidRDefault="00755A3B"/>
    <w:p w14:paraId="72FDC072" w14:textId="77777777" w:rsidR="00755A3B" w:rsidRDefault="00755A3B"/>
    <w:p w14:paraId="0BCCB83F" w14:textId="77777777" w:rsidR="00755A3B" w:rsidRDefault="00755A3B"/>
    <w:p w14:paraId="47C512D7" w14:textId="77777777" w:rsidR="00755A3B" w:rsidRDefault="00755A3B"/>
    <w:p w14:paraId="6E70A6A8" w14:textId="77777777" w:rsidR="00755A3B" w:rsidRDefault="00755A3B"/>
    <w:p w14:paraId="72B67217" w14:textId="77777777" w:rsidR="00755A3B" w:rsidRDefault="00755A3B"/>
    <w:p w14:paraId="5C43CE52" w14:textId="77777777" w:rsidR="00755A3B" w:rsidRDefault="00755A3B"/>
    <w:p w14:paraId="304F0445" w14:textId="77777777" w:rsidR="00755A3B" w:rsidRDefault="00755A3B"/>
    <w:p w14:paraId="626394CB" w14:textId="77777777" w:rsidR="007B0C19" w:rsidRDefault="007B0C19"/>
    <w:p w14:paraId="215025C3" w14:textId="77777777" w:rsidR="007B0C19" w:rsidRDefault="007B0C19"/>
    <w:p w14:paraId="1AC5608A" w14:textId="77777777" w:rsidR="007B0C19" w:rsidRDefault="007B0C19"/>
    <w:p w14:paraId="2115588A" w14:textId="77777777" w:rsidR="007B0C19" w:rsidRDefault="007B0C19"/>
    <w:p w14:paraId="4AF267C5" w14:textId="77777777" w:rsidR="007B0C19" w:rsidRDefault="007B0C19"/>
    <w:p w14:paraId="5083CEE7" w14:textId="77777777" w:rsidR="007B0C19" w:rsidRDefault="007B0C19"/>
    <w:p w14:paraId="6BA541B1" w14:textId="77777777" w:rsidR="00755A3B" w:rsidRDefault="00755A3B"/>
    <w:p w14:paraId="3DD611F8" w14:textId="77777777" w:rsidR="00755A3B" w:rsidRDefault="00755A3B"/>
    <w:p w14:paraId="587C3BDF" w14:textId="77777777" w:rsidR="00755A3B" w:rsidRDefault="00755A3B"/>
    <w:p w14:paraId="3111BF9E" w14:textId="77777777" w:rsidR="00755A3B" w:rsidRDefault="00755A3B"/>
    <w:p w14:paraId="10F0CF91" w14:textId="77777777" w:rsidR="00D07245" w:rsidRDefault="00D07245"/>
    <w:p w14:paraId="0157A5E0" w14:textId="77777777" w:rsidR="00D07245" w:rsidRDefault="00D07245"/>
    <w:p w14:paraId="1A833EB2" w14:textId="77777777" w:rsidR="00755A3B" w:rsidRDefault="00755A3B"/>
    <w:p w14:paraId="3808EE9C" w14:textId="77777777" w:rsidR="00DC74FC" w:rsidRDefault="00DC74FC"/>
    <w:p w14:paraId="49B6A1A3" w14:textId="77777777" w:rsidR="00DC74FC" w:rsidRDefault="00DC74FC"/>
    <w:p w14:paraId="7E63CCF8" w14:textId="77777777" w:rsidR="00755A3B" w:rsidRDefault="00755A3B"/>
    <w:p w14:paraId="55BB2F5E" w14:textId="77777777" w:rsidR="009D1F77" w:rsidRDefault="009D1F77"/>
    <w:p w14:paraId="09150AEF" w14:textId="77777777" w:rsidR="009D1F77" w:rsidRDefault="009D1F77"/>
    <w:p w14:paraId="075127E1" w14:textId="77777777" w:rsidR="009D1F77" w:rsidRDefault="009D1F77"/>
    <w:p w14:paraId="4F7386EE" w14:textId="77777777" w:rsidR="009D1F77" w:rsidRDefault="009D1F77"/>
    <w:p w14:paraId="1E0C280A" w14:textId="77777777" w:rsidR="009D1F77" w:rsidRDefault="009D1F77"/>
    <w:p w14:paraId="5368B75C" w14:textId="77777777" w:rsidR="009D1F77" w:rsidRDefault="009D1F77"/>
    <w:p w14:paraId="734F394F" w14:textId="77777777" w:rsidR="009D1F77" w:rsidRDefault="009D1F77"/>
    <w:p w14:paraId="41567353" w14:textId="77777777" w:rsidR="009D1F77" w:rsidRDefault="009D1F77"/>
    <w:p w14:paraId="2C931916" w14:textId="77777777" w:rsidR="009D1F77" w:rsidRDefault="009D1F77"/>
    <w:p w14:paraId="223623FB" w14:textId="77777777" w:rsidR="009D1F77" w:rsidRDefault="009D1F77"/>
    <w:p w14:paraId="120F1680" w14:textId="77777777" w:rsidR="009D1F77" w:rsidRDefault="009D1F77"/>
    <w:p w14:paraId="67DED675" w14:textId="77777777" w:rsidR="00DC74FC" w:rsidRDefault="00DC74FC">
      <w:pPr>
        <w:sectPr w:rsidR="00DC74FC" w:rsidSect="00591DBB">
          <w:headerReference w:type="default" r:id="rId7"/>
          <w:pgSz w:w="11905" w:h="16837"/>
          <w:pgMar w:top="1134" w:right="1134" w:bottom="1134" w:left="1134" w:header="0" w:footer="0" w:gutter="0"/>
          <w:cols w:space="720"/>
          <w:docGrid w:linePitch="360"/>
        </w:sectPr>
      </w:pPr>
    </w:p>
    <w:p w14:paraId="6AD63BEA" w14:textId="77777777" w:rsidR="00755A3B" w:rsidRDefault="00755A3B" w:rsidP="009D1F77">
      <w:pPr>
        <w:pStyle w:val="Sumrio1"/>
        <w:tabs>
          <w:tab w:val="right" w:leader="dot" w:pos="9910"/>
        </w:tabs>
      </w:pPr>
    </w:p>
    <w:p w14:paraId="37C5720D" w14:textId="77777777" w:rsidR="00D07245" w:rsidRDefault="00D07245" w:rsidP="00D07245"/>
    <w:p w14:paraId="2CB521E2" w14:textId="77777777" w:rsidR="00D07245" w:rsidRPr="00D07245" w:rsidRDefault="00D07245" w:rsidP="00D07245"/>
    <w:p w14:paraId="3BE1A7AE" w14:textId="77777777" w:rsidR="0091505A" w:rsidRDefault="008B05E6">
      <w:pPr>
        <w:pStyle w:val="Sumrio1"/>
        <w:tabs>
          <w:tab w:val="left" w:pos="480"/>
          <w:tab w:val="right" w:leader="dot" w:pos="9910"/>
        </w:tabs>
        <w:rPr>
          <w:b w:val="0"/>
          <w:caps w:val="0"/>
          <w:noProof/>
          <w:sz w:val="24"/>
          <w:szCs w:val="24"/>
          <w:lang w:val="en-US" w:eastAsia="en-US"/>
        </w:rPr>
      </w:pPr>
      <w:r>
        <w:fldChar w:fldCharType="begin"/>
      </w:r>
      <w:r>
        <w:instrText xml:space="preserve"> TOC \o "1-3" \h \z \u </w:instrText>
      </w:r>
      <w:r>
        <w:fldChar w:fldCharType="separate"/>
      </w:r>
      <w:hyperlink w:anchor="_Toc203191522" w:history="1">
        <w:r w:rsidR="0091505A" w:rsidRPr="00262294">
          <w:rPr>
            <w:rStyle w:val="Hyperlink"/>
            <w:noProof/>
          </w:rPr>
          <w:t>1</w:t>
        </w:r>
        <w:r w:rsidR="0091505A">
          <w:rPr>
            <w:b w:val="0"/>
            <w:caps w:val="0"/>
            <w:noProof/>
            <w:sz w:val="24"/>
            <w:szCs w:val="24"/>
            <w:lang w:val="en-US" w:eastAsia="en-US"/>
          </w:rPr>
          <w:tab/>
        </w:r>
        <w:r w:rsidR="0091505A" w:rsidRPr="00262294">
          <w:rPr>
            <w:rStyle w:val="Hyperlink"/>
            <w:noProof/>
          </w:rPr>
          <w:t>Introdução</w:t>
        </w:r>
        <w:r w:rsidR="0091505A">
          <w:rPr>
            <w:noProof/>
            <w:webHidden/>
          </w:rPr>
          <w:tab/>
        </w:r>
        <w:r w:rsidR="0091505A">
          <w:rPr>
            <w:noProof/>
            <w:webHidden/>
          </w:rPr>
          <w:fldChar w:fldCharType="begin"/>
        </w:r>
        <w:r w:rsidR="0091505A">
          <w:rPr>
            <w:noProof/>
            <w:webHidden/>
          </w:rPr>
          <w:instrText xml:space="preserve"> PAGEREF _Toc203191522 \h </w:instrText>
        </w:r>
        <w:r w:rsidR="00EC2E47">
          <w:rPr>
            <w:noProof/>
          </w:rPr>
        </w:r>
        <w:r w:rsidR="0091505A">
          <w:rPr>
            <w:noProof/>
            <w:webHidden/>
          </w:rPr>
          <w:fldChar w:fldCharType="separate"/>
        </w:r>
        <w:r w:rsidR="0091505A">
          <w:rPr>
            <w:noProof/>
            <w:webHidden/>
          </w:rPr>
          <w:t>4</w:t>
        </w:r>
        <w:r w:rsidR="0091505A">
          <w:rPr>
            <w:noProof/>
            <w:webHidden/>
          </w:rPr>
          <w:fldChar w:fldCharType="end"/>
        </w:r>
      </w:hyperlink>
    </w:p>
    <w:p w14:paraId="5AEA8A1D" w14:textId="77777777" w:rsidR="0091505A" w:rsidRDefault="0091505A">
      <w:pPr>
        <w:pStyle w:val="Sumrio1"/>
        <w:tabs>
          <w:tab w:val="left" w:pos="480"/>
          <w:tab w:val="right" w:leader="dot" w:pos="9910"/>
        </w:tabs>
        <w:rPr>
          <w:b w:val="0"/>
          <w:caps w:val="0"/>
          <w:noProof/>
          <w:sz w:val="24"/>
          <w:szCs w:val="24"/>
          <w:lang w:val="en-US" w:eastAsia="en-US"/>
        </w:rPr>
      </w:pPr>
      <w:hyperlink w:anchor="_Toc203191523" w:history="1">
        <w:r w:rsidRPr="00262294">
          <w:rPr>
            <w:rStyle w:val="Hyperlink"/>
            <w:noProof/>
          </w:rPr>
          <w:t>2</w:t>
        </w:r>
        <w:r>
          <w:rPr>
            <w:b w:val="0"/>
            <w:caps w:val="0"/>
            <w:noProof/>
            <w:sz w:val="24"/>
            <w:szCs w:val="24"/>
            <w:lang w:val="en-US" w:eastAsia="en-US"/>
          </w:rPr>
          <w:tab/>
        </w:r>
        <w:r w:rsidRPr="00262294">
          <w:rPr>
            <w:rStyle w:val="Hyperlink"/>
            <w:noProof/>
          </w:rPr>
          <w:t>BANCO DE DADOS</w:t>
        </w:r>
        <w:r>
          <w:rPr>
            <w:noProof/>
            <w:webHidden/>
          </w:rPr>
          <w:tab/>
        </w:r>
        <w:r>
          <w:rPr>
            <w:noProof/>
            <w:webHidden/>
          </w:rPr>
          <w:fldChar w:fldCharType="begin"/>
        </w:r>
        <w:r>
          <w:rPr>
            <w:noProof/>
            <w:webHidden/>
          </w:rPr>
          <w:instrText xml:space="preserve"> PAGEREF _Toc203191523 \h </w:instrText>
        </w:r>
        <w:r w:rsidR="00EC2E47">
          <w:rPr>
            <w:noProof/>
          </w:rPr>
        </w:r>
        <w:r>
          <w:rPr>
            <w:noProof/>
            <w:webHidden/>
          </w:rPr>
          <w:fldChar w:fldCharType="separate"/>
        </w:r>
        <w:r>
          <w:rPr>
            <w:noProof/>
            <w:webHidden/>
          </w:rPr>
          <w:t>4</w:t>
        </w:r>
        <w:r>
          <w:rPr>
            <w:noProof/>
            <w:webHidden/>
          </w:rPr>
          <w:fldChar w:fldCharType="end"/>
        </w:r>
      </w:hyperlink>
    </w:p>
    <w:p w14:paraId="72C15472"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24" w:history="1">
        <w:r w:rsidRPr="0091505A">
          <w:rPr>
            <w:rStyle w:val="Hyperlink"/>
            <w:b w:val="0"/>
            <w:noProof/>
          </w:rPr>
          <w:t>2.1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_Toc203191524 \h </w:instrText>
        </w:r>
        <w:r w:rsidR="00EC2E47" w:rsidRPr="0091505A">
          <w:rPr>
            <w:b w:val="0"/>
            <w:noProof/>
          </w:rPr>
        </w:r>
        <w:r w:rsidRPr="0091505A">
          <w:rPr>
            <w:b w:val="0"/>
            <w:noProof/>
            <w:webHidden/>
          </w:rPr>
          <w:fldChar w:fldCharType="separate"/>
        </w:r>
        <w:r>
          <w:rPr>
            <w:b w:val="0"/>
            <w:noProof/>
            <w:webHidden/>
          </w:rPr>
          <w:t>4</w:t>
        </w:r>
        <w:r w:rsidRPr="0091505A">
          <w:rPr>
            <w:b w:val="0"/>
            <w:noProof/>
            <w:webHidden/>
          </w:rPr>
          <w:fldChar w:fldCharType="end"/>
        </w:r>
      </w:hyperlink>
    </w:p>
    <w:p w14:paraId="7DD1986A"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25" w:history="1">
        <w:r w:rsidRPr="0091505A">
          <w:rPr>
            <w:rStyle w:val="Hyperlink"/>
            <w:b w:val="0"/>
            <w:noProof/>
          </w:rPr>
          <w:t>2.2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_Toc203191525 \h </w:instrText>
        </w:r>
        <w:r w:rsidR="00EC2E47" w:rsidRPr="0091505A">
          <w:rPr>
            <w:b w:val="0"/>
            <w:noProof/>
          </w:rPr>
        </w:r>
        <w:r w:rsidRPr="0091505A">
          <w:rPr>
            <w:b w:val="0"/>
            <w:noProof/>
            <w:webHidden/>
          </w:rPr>
          <w:fldChar w:fldCharType="separate"/>
        </w:r>
        <w:r>
          <w:rPr>
            <w:b w:val="0"/>
            <w:noProof/>
            <w:webHidden/>
          </w:rPr>
          <w:t>4</w:t>
        </w:r>
        <w:r w:rsidRPr="0091505A">
          <w:rPr>
            <w:b w:val="0"/>
            <w:noProof/>
            <w:webHidden/>
          </w:rPr>
          <w:fldChar w:fldCharType="end"/>
        </w:r>
      </w:hyperlink>
    </w:p>
    <w:p w14:paraId="6CD11636" w14:textId="77777777" w:rsidR="0091505A" w:rsidRDefault="0091505A">
      <w:pPr>
        <w:pStyle w:val="Sumrio1"/>
        <w:tabs>
          <w:tab w:val="left" w:pos="720"/>
          <w:tab w:val="right" w:leader="dot" w:pos="9910"/>
        </w:tabs>
        <w:rPr>
          <w:b w:val="0"/>
          <w:caps w:val="0"/>
          <w:noProof/>
          <w:sz w:val="24"/>
          <w:szCs w:val="24"/>
          <w:lang w:val="en-US" w:eastAsia="en-US"/>
        </w:rPr>
      </w:pPr>
      <w:hyperlink w:anchor="_Toc203191526" w:history="1">
        <w:r w:rsidRPr="0091505A">
          <w:rPr>
            <w:rStyle w:val="Hyperlink"/>
            <w:b w:val="0"/>
            <w:noProof/>
          </w:rPr>
          <w:t>2.3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_Toc203191526 \h </w:instrText>
        </w:r>
        <w:r w:rsidR="00EC2E47" w:rsidRPr="0091505A">
          <w:rPr>
            <w:b w:val="0"/>
            <w:noProof/>
          </w:rPr>
        </w:r>
        <w:r w:rsidRPr="0091505A">
          <w:rPr>
            <w:b w:val="0"/>
            <w:noProof/>
            <w:webHidden/>
          </w:rPr>
          <w:fldChar w:fldCharType="separate"/>
        </w:r>
        <w:r>
          <w:rPr>
            <w:b w:val="0"/>
            <w:noProof/>
            <w:webHidden/>
          </w:rPr>
          <w:t>4</w:t>
        </w:r>
        <w:r w:rsidRPr="0091505A">
          <w:rPr>
            <w:b w:val="0"/>
            <w:noProof/>
            <w:webHidden/>
          </w:rPr>
          <w:fldChar w:fldCharType="end"/>
        </w:r>
      </w:hyperlink>
    </w:p>
    <w:p w14:paraId="2C4E11A0" w14:textId="77777777" w:rsidR="0091505A" w:rsidRDefault="0091505A">
      <w:pPr>
        <w:pStyle w:val="Sumrio1"/>
        <w:tabs>
          <w:tab w:val="left" w:pos="480"/>
          <w:tab w:val="right" w:leader="dot" w:pos="9910"/>
        </w:tabs>
        <w:rPr>
          <w:b w:val="0"/>
          <w:caps w:val="0"/>
          <w:noProof/>
          <w:sz w:val="24"/>
          <w:szCs w:val="24"/>
          <w:lang w:val="en-US" w:eastAsia="en-US"/>
        </w:rPr>
      </w:pPr>
      <w:hyperlink w:anchor="_Toc203191527" w:history="1">
        <w:r w:rsidRPr="00262294">
          <w:rPr>
            <w:rStyle w:val="Hyperlink"/>
            <w:noProof/>
          </w:rPr>
          <w:t>3</w:t>
        </w:r>
        <w:r>
          <w:rPr>
            <w:b w:val="0"/>
            <w:caps w:val="0"/>
            <w:noProof/>
            <w:sz w:val="24"/>
            <w:szCs w:val="24"/>
            <w:lang w:val="en-US" w:eastAsia="en-US"/>
          </w:rPr>
          <w:tab/>
        </w:r>
        <w:r w:rsidRPr="00262294">
          <w:rPr>
            <w:rStyle w:val="Hyperlink"/>
            <w:noProof/>
          </w:rPr>
          <w:t>TABELAS</w:t>
        </w:r>
        <w:r>
          <w:rPr>
            <w:noProof/>
            <w:webHidden/>
          </w:rPr>
          <w:tab/>
        </w:r>
        <w:r>
          <w:rPr>
            <w:noProof/>
            <w:webHidden/>
          </w:rPr>
          <w:fldChar w:fldCharType="begin"/>
        </w:r>
        <w:r>
          <w:rPr>
            <w:noProof/>
            <w:webHidden/>
          </w:rPr>
          <w:instrText xml:space="preserve"> PAGEREF _Toc203191527 \h </w:instrText>
        </w:r>
        <w:r w:rsidR="00EC2E47">
          <w:rPr>
            <w:noProof/>
          </w:rPr>
        </w:r>
        <w:r>
          <w:rPr>
            <w:noProof/>
            <w:webHidden/>
          </w:rPr>
          <w:fldChar w:fldCharType="separate"/>
        </w:r>
        <w:r>
          <w:rPr>
            <w:noProof/>
            <w:webHidden/>
          </w:rPr>
          <w:t>5</w:t>
        </w:r>
        <w:r>
          <w:rPr>
            <w:noProof/>
            <w:webHidden/>
          </w:rPr>
          <w:fldChar w:fldCharType="end"/>
        </w:r>
      </w:hyperlink>
    </w:p>
    <w:p w14:paraId="4A06F247"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28" w:history="1">
        <w:r w:rsidRPr="0091505A">
          <w:rPr>
            <w:rStyle w:val="Hyperlink"/>
            <w:b w:val="0"/>
            <w:noProof/>
          </w:rPr>
          <w:t>3.1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_Toc203191528 \h </w:instrText>
        </w:r>
        <w:r w:rsidR="00EC2E47" w:rsidRPr="0091505A">
          <w:rPr>
            <w:b w:val="0"/>
            <w:noProof/>
          </w:rPr>
        </w:r>
        <w:r w:rsidRPr="0091505A">
          <w:rPr>
            <w:b w:val="0"/>
            <w:noProof/>
            <w:webHidden/>
          </w:rPr>
          <w:fldChar w:fldCharType="separate"/>
        </w:r>
        <w:r>
          <w:rPr>
            <w:b w:val="0"/>
            <w:noProof/>
            <w:webHidden/>
          </w:rPr>
          <w:t>5</w:t>
        </w:r>
        <w:r w:rsidRPr="0091505A">
          <w:rPr>
            <w:b w:val="0"/>
            <w:noProof/>
            <w:webHidden/>
          </w:rPr>
          <w:fldChar w:fldCharType="end"/>
        </w:r>
      </w:hyperlink>
    </w:p>
    <w:p w14:paraId="07896EC1"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29" w:history="1">
        <w:r w:rsidRPr="0091505A">
          <w:rPr>
            <w:rStyle w:val="Hyperlink"/>
            <w:b w:val="0"/>
            <w:noProof/>
          </w:rPr>
          <w:t>3.2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_Toc203191529 \h </w:instrText>
        </w:r>
        <w:r w:rsidR="00EC2E47" w:rsidRPr="0091505A">
          <w:rPr>
            <w:b w:val="0"/>
            <w:noProof/>
          </w:rPr>
        </w:r>
        <w:r w:rsidRPr="0091505A">
          <w:rPr>
            <w:b w:val="0"/>
            <w:noProof/>
            <w:webHidden/>
          </w:rPr>
          <w:fldChar w:fldCharType="separate"/>
        </w:r>
        <w:r>
          <w:rPr>
            <w:b w:val="0"/>
            <w:noProof/>
            <w:webHidden/>
          </w:rPr>
          <w:t>5</w:t>
        </w:r>
        <w:r w:rsidRPr="0091505A">
          <w:rPr>
            <w:b w:val="0"/>
            <w:noProof/>
            <w:webHidden/>
          </w:rPr>
          <w:fldChar w:fldCharType="end"/>
        </w:r>
      </w:hyperlink>
    </w:p>
    <w:p w14:paraId="3E6A973D" w14:textId="77777777" w:rsidR="0091505A" w:rsidRDefault="0091505A">
      <w:pPr>
        <w:pStyle w:val="Sumrio1"/>
        <w:tabs>
          <w:tab w:val="left" w:pos="720"/>
          <w:tab w:val="right" w:leader="dot" w:pos="9910"/>
        </w:tabs>
        <w:rPr>
          <w:b w:val="0"/>
          <w:caps w:val="0"/>
          <w:noProof/>
          <w:sz w:val="24"/>
          <w:szCs w:val="24"/>
          <w:lang w:val="en-US" w:eastAsia="en-US"/>
        </w:rPr>
      </w:pPr>
      <w:hyperlink w:anchor="_Toc203191530" w:history="1">
        <w:r w:rsidRPr="0091505A">
          <w:rPr>
            <w:rStyle w:val="Hyperlink"/>
            <w:b w:val="0"/>
            <w:noProof/>
          </w:rPr>
          <w:t>3.3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_Toc203191530 \h </w:instrText>
        </w:r>
        <w:r w:rsidR="00EC2E47" w:rsidRPr="0091505A">
          <w:rPr>
            <w:b w:val="0"/>
            <w:noProof/>
          </w:rPr>
        </w:r>
        <w:r w:rsidRPr="0091505A">
          <w:rPr>
            <w:b w:val="0"/>
            <w:noProof/>
            <w:webHidden/>
          </w:rPr>
          <w:fldChar w:fldCharType="separate"/>
        </w:r>
        <w:r>
          <w:rPr>
            <w:b w:val="0"/>
            <w:noProof/>
            <w:webHidden/>
          </w:rPr>
          <w:t>5</w:t>
        </w:r>
        <w:r w:rsidRPr="0091505A">
          <w:rPr>
            <w:b w:val="0"/>
            <w:noProof/>
            <w:webHidden/>
          </w:rPr>
          <w:fldChar w:fldCharType="end"/>
        </w:r>
      </w:hyperlink>
    </w:p>
    <w:p w14:paraId="1A38D0AF" w14:textId="77777777" w:rsidR="0091505A" w:rsidRDefault="0091505A">
      <w:pPr>
        <w:pStyle w:val="Sumrio1"/>
        <w:tabs>
          <w:tab w:val="left" w:pos="480"/>
          <w:tab w:val="right" w:leader="dot" w:pos="9910"/>
        </w:tabs>
        <w:rPr>
          <w:b w:val="0"/>
          <w:caps w:val="0"/>
          <w:noProof/>
          <w:sz w:val="24"/>
          <w:szCs w:val="24"/>
          <w:lang w:val="en-US" w:eastAsia="en-US"/>
        </w:rPr>
      </w:pPr>
      <w:hyperlink w:anchor="_Toc203191531" w:history="1">
        <w:r w:rsidRPr="00262294">
          <w:rPr>
            <w:rStyle w:val="Hyperlink"/>
            <w:noProof/>
          </w:rPr>
          <w:t>4</w:t>
        </w:r>
        <w:r>
          <w:rPr>
            <w:b w:val="0"/>
            <w:caps w:val="0"/>
            <w:noProof/>
            <w:sz w:val="24"/>
            <w:szCs w:val="24"/>
            <w:lang w:val="en-US" w:eastAsia="en-US"/>
          </w:rPr>
          <w:tab/>
        </w:r>
        <w:r w:rsidRPr="00262294">
          <w:rPr>
            <w:rStyle w:val="Hyperlink"/>
            <w:noProof/>
          </w:rPr>
          <w:t>ATRIBUTOS</w:t>
        </w:r>
        <w:r>
          <w:rPr>
            <w:noProof/>
            <w:webHidden/>
          </w:rPr>
          <w:tab/>
        </w:r>
        <w:r>
          <w:rPr>
            <w:noProof/>
            <w:webHidden/>
          </w:rPr>
          <w:fldChar w:fldCharType="begin"/>
        </w:r>
        <w:r>
          <w:rPr>
            <w:noProof/>
            <w:webHidden/>
          </w:rPr>
          <w:instrText xml:space="preserve"> PAGEREF _Toc203191531 \h </w:instrText>
        </w:r>
        <w:r w:rsidR="00EC2E47">
          <w:rPr>
            <w:noProof/>
          </w:rPr>
        </w:r>
        <w:r>
          <w:rPr>
            <w:noProof/>
            <w:webHidden/>
          </w:rPr>
          <w:fldChar w:fldCharType="separate"/>
        </w:r>
        <w:r>
          <w:rPr>
            <w:noProof/>
            <w:webHidden/>
          </w:rPr>
          <w:t>5</w:t>
        </w:r>
        <w:r>
          <w:rPr>
            <w:noProof/>
            <w:webHidden/>
          </w:rPr>
          <w:fldChar w:fldCharType="end"/>
        </w:r>
      </w:hyperlink>
    </w:p>
    <w:p w14:paraId="10AA9508"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32" w:history="1">
        <w:r w:rsidRPr="0091505A">
          <w:rPr>
            <w:rStyle w:val="Hyperlink"/>
            <w:b w:val="0"/>
            <w:noProof/>
          </w:rPr>
          <w:t>4.1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_Toc203191532 \h </w:instrText>
        </w:r>
        <w:r w:rsidR="00EC2E47" w:rsidRPr="0091505A">
          <w:rPr>
            <w:b w:val="0"/>
            <w:noProof/>
          </w:rPr>
        </w:r>
        <w:r w:rsidRPr="0091505A">
          <w:rPr>
            <w:b w:val="0"/>
            <w:noProof/>
            <w:webHidden/>
          </w:rPr>
          <w:fldChar w:fldCharType="separate"/>
        </w:r>
        <w:r>
          <w:rPr>
            <w:b w:val="0"/>
            <w:noProof/>
            <w:webHidden/>
          </w:rPr>
          <w:t>5</w:t>
        </w:r>
        <w:r w:rsidRPr="0091505A">
          <w:rPr>
            <w:b w:val="0"/>
            <w:noProof/>
            <w:webHidden/>
          </w:rPr>
          <w:fldChar w:fldCharType="end"/>
        </w:r>
      </w:hyperlink>
    </w:p>
    <w:p w14:paraId="7B240402"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33" w:history="1">
        <w:r w:rsidRPr="0091505A">
          <w:rPr>
            <w:rStyle w:val="Hyperlink"/>
            <w:b w:val="0"/>
            <w:noProof/>
          </w:rPr>
          <w:t>4.2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_Toc203191533 \h </w:instrText>
        </w:r>
        <w:r w:rsidR="00EC2E47" w:rsidRPr="0091505A">
          <w:rPr>
            <w:b w:val="0"/>
            <w:noProof/>
          </w:rPr>
        </w:r>
        <w:r w:rsidRPr="0091505A">
          <w:rPr>
            <w:b w:val="0"/>
            <w:noProof/>
            <w:webHidden/>
          </w:rPr>
          <w:fldChar w:fldCharType="separate"/>
        </w:r>
        <w:r>
          <w:rPr>
            <w:b w:val="0"/>
            <w:noProof/>
            <w:webHidden/>
          </w:rPr>
          <w:t>5</w:t>
        </w:r>
        <w:r w:rsidRPr="0091505A">
          <w:rPr>
            <w:b w:val="0"/>
            <w:noProof/>
            <w:webHidden/>
          </w:rPr>
          <w:fldChar w:fldCharType="end"/>
        </w:r>
      </w:hyperlink>
    </w:p>
    <w:p w14:paraId="2FBAB218"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34" w:history="1">
        <w:r w:rsidRPr="0091505A">
          <w:rPr>
            <w:rStyle w:val="Hyperlink"/>
            <w:b w:val="0"/>
            <w:noProof/>
          </w:rPr>
          <w:t>4.3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_Toc203191534 \h </w:instrText>
        </w:r>
        <w:r w:rsidR="00EC2E47" w:rsidRPr="0091505A">
          <w:rPr>
            <w:b w:val="0"/>
            <w:noProof/>
          </w:rPr>
        </w:r>
        <w:r w:rsidRPr="0091505A">
          <w:rPr>
            <w:b w:val="0"/>
            <w:noProof/>
            <w:webHidden/>
          </w:rPr>
          <w:fldChar w:fldCharType="separate"/>
        </w:r>
        <w:r>
          <w:rPr>
            <w:b w:val="0"/>
            <w:noProof/>
            <w:webHidden/>
          </w:rPr>
          <w:t>6</w:t>
        </w:r>
        <w:r w:rsidRPr="0091505A">
          <w:rPr>
            <w:b w:val="0"/>
            <w:noProof/>
            <w:webHidden/>
          </w:rPr>
          <w:fldChar w:fldCharType="end"/>
        </w:r>
      </w:hyperlink>
    </w:p>
    <w:p w14:paraId="284F15D1" w14:textId="77777777" w:rsidR="0091505A" w:rsidRDefault="0091505A">
      <w:pPr>
        <w:pStyle w:val="Sumrio1"/>
        <w:tabs>
          <w:tab w:val="left" w:pos="480"/>
          <w:tab w:val="right" w:leader="dot" w:pos="9910"/>
        </w:tabs>
        <w:rPr>
          <w:b w:val="0"/>
          <w:caps w:val="0"/>
          <w:noProof/>
          <w:sz w:val="24"/>
          <w:szCs w:val="24"/>
          <w:lang w:val="en-US" w:eastAsia="en-US"/>
        </w:rPr>
      </w:pPr>
      <w:hyperlink w:anchor="_Toc203191535" w:history="1">
        <w:r w:rsidRPr="00262294">
          <w:rPr>
            <w:rStyle w:val="Hyperlink"/>
            <w:noProof/>
          </w:rPr>
          <w:t>5</w:t>
        </w:r>
        <w:r>
          <w:rPr>
            <w:b w:val="0"/>
            <w:caps w:val="0"/>
            <w:noProof/>
            <w:sz w:val="24"/>
            <w:szCs w:val="24"/>
            <w:lang w:val="en-US" w:eastAsia="en-US"/>
          </w:rPr>
          <w:tab/>
        </w:r>
        <w:r w:rsidRPr="00262294">
          <w:rPr>
            <w:rStyle w:val="Hyperlink"/>
            <w:noProof/>
          </w:rPr>
          <w:t>VIEWS</w:t>
        </w:r>
        <w:r>
          <w:rPr>
            <w:noProof/>
            <w:webHidden/>
          </w:rPr>
          <w:tab/>
        </w:r>
        <w:r>
          <w:rPr>
            <w:noProof/>
            <w:webHidden/>
          </w:rPr>
          <w:fldChar w:fldCharType="begin"/>
        </w:r>
        <w:r>
          <w:rPr>
            <w:noProof/>
            <w:webHidden/>
          </w:rPr>
          <w:instrText xml:space="preserve"> PAGEREF _Toc203191535 \h </w:instrText>
        </w:r>
        <w:r w:rsidR="00EC2E47">
          <w:rPr>
            <w:noProof/>
          </w:rPr>
        </w:r>
        <w:r>
          <w:rPr>
            <w:noProof/>
            <w:webHidden/>
          </w:rPr>
          <w:fldChar w:fldCharType="separate"/>
        </w:r>
        <w:r>
          <w:rPr>
            <w:noProof/>
            <w:webHidden/>
          </w:rPr>
          <w:t>6</w:t>
        </w:r>
        <w:r>
          <w:rPr>
            <w:noProof/>
            <w:webHidden/>
          </w:rPr>
          <w:fldChar w:fldCharType="end"/>
        </w:r>
      </w:hyperlink>
    </w:p>
    <w:p w14:paraId="7D04B742"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36" w:history="1">
        <w:r w:rsidRPr="0091505A">
          <w:rPr>
            <w:rStyle w:val="Hyperlink"/>
            <w:b w:val="0"/>
            <w:noProof/>
          </w:rPr>
          <w:t>5.1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_Toc203191536 \h </w:instrText>
        </w:r>
        <w:r w:rsidR="00EC2E47" w:rsidRPr="0091505A">
          <w:rPr>
            <w:b w:val="0"/>
            <w:noProof/>
          </w:rPr>
        </w:r>
        <w:r w:rsidRPr="0091505A">
          <w:rPr>
            <w:b w:val="0"/>
            <w:noProof/>
            <w:webHidden/>
          </w:rPr>
          <w:fldChar w:fldCharType="separate"/>
        </w:r>
        <w:r>
          <w:rPr>
            <w:b w:val="0"/>
            <w:noProof/>
            <w:webHidden/>
          </w:rPr>
          <w:t>6</w:t>
        </w:r>
        <w:r w:rsidRPr="0091505A">
          <w:rPr>
            <w:b w:val="0"/>
            <w:noProof/>
            <w:webHidden/>
          </w:rPr>
          <w:fldChar w:fldCharType="end"/>
        </w:r>
      </w:hyperlink>
    </w:p>
    <w:p w14:paraId="38F751FE"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37" w:history="1">
        <w:r w:rsidRPr="0091505A">
          <w:rPr>
            <w:rStyle w:val="Hyperlink"/>
            <w:b w:val="0"/>
            <w:noProof/>
          </w:rPr>
          <w:t>5.2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_Toc203191537 \h </w:instrText>
        </w:r>
        <w:r w:rsidR="00EC2E47" w:rsidRPr="0091505A">
          <w:rPr>
            <w:b w:val="0"/>
            <w:noProof/>
          </w:rPr>
        </w:r>
        <w:r w:rsidRPr="0091505A">
          <w:rPr>
            <w:b w:val="0"/>
            <w:noProof/>
            <w:webHidden/>
          </w:rPr>
          <w:fldChar w:fldCharType="separate"/>
        </w:r>
        <w:r>
          <w:rPr>
            <w:b w:val="0"/>
            <w:noProof/>
            <w:webHidden/>
          </w:rPr>
          <w:t>6</w:t>
        </w:r>
        <w:r w:rsidRPr="0091505A">
          <w:rPr>
            <w:b w:val="0"/>
            <w:noProof/>
            <w:webHidden/>
          </w:rPr>
          <w:fldChar w:fldCharType="end"/>
        </w:r>
      </w:hyperlink>
    </w:p>
    <w:p w14:paraId="03115039"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38" w:history="1">
        <w:r w:rsidRPr="0091505A">
          <w:rPr>
            <w:rStyle w:val="Hyperlink"/>
            <w:b w:val="0"/>
            <w:noProof/>
          </w:rPr>
          <w:t>5.3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_Toc203191538 \h </w:instrText>
        </w:r>
        <w:r w:rsidR="00EC2E47" w:rsidRPr="0091505A">
          <w:rPr>
            <w:b w:val="0"/>
            <w:noProof/>
          </w:rPr>
        </w:r>
        <w:r w:rsidRPr="0091505A">
          <w:rPr>
            <w:b w:val="0"/>
            <w:noProof/>
            <w:webHidden/>
          </w:rPr>
          <w:fldChar w:fldCharType="separate"/>
        </w:r>
        <w:r>
          <w:rPr>
            <w:b w:val="0"/>
            <w:noProof/>
            <w:webHidden/>
          </w:rPr>
          <w:t>6</w:t>
        </w:r>
        <w:r w:rsidRPr="0091505A">
          <w:rPr>
            <w:b w:val="0"/>
            <w:noProof/>
            <w:webHidden/>
          </w:rPr>
          <w:fldChar w:fldCharType="end"/>
        </w:r>
      </w:hyperlink>
    </w:p>
    <w:p w14:paraId="4A3F511B" w14:textId="77777777" w:rsidR="0091505A" w:rsidRDefault="0091505A">
      <w:pPr>
        <w:pStyle w:val="Sumrio1"/>
        <w:tabs>
          <w:tab w:val="left" w:pos="480"/>
          <w:tab w:val="right" w:leader="dot" w:pos="9910"/>
        </w:tabs>
        <w:rPr>
          <w:b w:val="0"/>
          <w:caps w:val="0"/>
          <w:noProof/>
          <w:sz w:val="24"/>
          <w:szCs w:val="24"/>
          <w:lang w:val="en-US" w:eastAsia="en-US"/>
        </w:rPr>
      </w:pPr>
      <w:hyperlink w:anchor="_Toc203191539" w:history="1">
        <w:r w:rsidRPr="00262294">
          <w:rPr>
            <w:rStyle w:val="Hyperlink"/>
            <w:noProof/>
          </w:rPr>
          <w:t>6</w:t>
        </w:r>
        <w:r>
          <w:rPr>
            <w:b w:val="0"/>
            <w:caps w:val="0"/>
            <w:noProof/>
            <w:sz w:val="24"/>
            <w:szCs w:val="24"/>
            <w:lang w:val="en-US" w:eastAsia="en-US"/>
          </w:rPr>
          <w:tab/>
        </w:r>
        <w:r w:rsidRPr="00262294">
          <w:rPr>
            <w:rStyle w:val="Hyperlink"/>
            <w:noProof/>
          </w:rPr>
          <w:t>ÍNDICES</w:t>
        </w:r>
        <w:r>
          <w:rPr>
            <w:noProof/>
            <w:webHidden/>
          </w:rPr>
          <w:tab/>
        </w:r>
        <w:r>
          <w:rPr>
            <w:noProof/>
            <w:webHidden/>
          </w:rPr>
          <w:fldChar w:fldCharType="begin"/>
        </w:r>
        <w:r>
          <w:rPr>
            <w:noProof/>
            <w:webHidden/>
          </w:rPr>
          <w:instrText xml:space="preserve"> PAGEREF _Toc203191539 \h </w:instrText>
        </w:r>
        <w:r w:rsidR="00EC2E47">
          <w:rPr>
            <w:noProof/>
          </w:rPr>
        </w:r>
        <w:r>
          <w:rPr>
            <w:noProof/>
            <w:webHidden/>
          </w:rPr>
          <w:fldChar w:fldCharType="separate"/>
        </w:r>
        <w:r>
          <w:rPr>
            <w:noProof/>
            <w:webHidden/>
          </w:rPr>
          <w:t>7</w:t>
        </w:r>
        <w:r>
          <w:rPr>
            <w:noProof/>
            <w:webHidden/>
          </w:rPr>
          <w:fldChar w:fldCharType="end"/>
        </w:r>
      </w:hyperlink>
    </w:p>
    <w:p w14:paraId="7A174DB4"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40" w:history="1">
        <w:r w:rsidRPr="0091505A">
          <w:rPr>
            <w:rStyle w:val="Hyperlink"/>
            <w:b w:val="0"/>
            <w:noProof/>
          </w:rPr>
          <w:t>6.1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_Toc203191540 \h </w:instrText>
        </w:r>
        <w:r w:rsidR="00EC2E47" w:rsidRPr="0091505A">
          <w:rPr>
            <w:b w:val="0"/>
            <w:noProof/>
          </w:rPr>
        </w:r>
        <w:r w:rsidRPr="0091505A">
          <w:rPr>
            <w:b w:val="0"/>
            <w:noProof/>
            <w:webHidden/>
          </w:rPr>
          <w:fldChar w:fldCharType="separate"/>
        </w:r>
        <w:r>
          <w:rPr>
            <w:b w:val="0"/>
            <w:noProof/>
            <w:webHidden/>
          </w:rPr>
          <w:t>7</w:t>
        </w:r>
        <w:r w:rsidRPr="0091505A">
          <w:rPr>
            <w:b w:val="0"/>
            <w:noProof/>
            <w:webHidden/>
          </w:rPr>
          <w:fldChar w:fldCharType="end"/>
        </w:r>
      </w:hyperlink>
    </w:p>
    <w:p w14:paraId="6B0CDB83"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41" w:history="1">
        <w:r w:rsidRPr="0091505A">
          <w:rPr>
            <w:rStyle w:val="Hyperlink"/>
            <w:b w:val="0"/>
            <w:noProof/>
          </w:rPr>
          <w:t>6.2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_Toc203191541 \h </w:instrText>
        </w:r>
        <w:r w:rsidR="00EC2E47" w:rsidRPr="0091505A">
          <w:rPr>
            <w:b w:val="0"/>
            <w:noProof/>
          </w:rPr>
        </w:r>
        <w:r w:rsidRPr="0091505A">
          <w:rPr>
            <w:b w:val="0"/>
            <w:noProof/>
            <w:webHidden/>
          </w:rPr>
          <w:fldChar w:fldCharType="separate"/>
        </w:r>
        <w:r>
          <w:rPr>
            <w:b w:val="0"/>
            <w:noProof/>
            <w:webHidden/>
          </w:rPr>
          <w:t>7</w:t>
        </w:r>
        <w:r w:rsidRPr="0091505A">
          <w:rPr>
            <w:b w:val="0"/>
            <w:noProof/>
            <w:webHidden/>
          </w:rPr>
          <w:fldChar w:fldCharType="end"/>
        </w:r>
      </w:hyperlink>
    </w:p>
    <w:p w14:paraId="674E2ACC"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42" w:history="1">
        <w:r w:rsidRPr="0091505A">
          <w:rPr>
            <w:rStyle w:val="Hyperlink"/>
            <w:b w:val="0"/>
            <w:noProof/>
          </w:rPr>
          <w:t>6.3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_Toc203191542 \h </w:instrText>
        </w:r>
        <w:r w:rsidR="00EC2E47" w:rsidRPr="0091505A">
          <w:rPr>
            <w:b w:val="0"/>
            <w:noProof/>
          </w:rPr>
        </w:r>
        <w:r w:rsidRPr="0091505A">
          <w:rPr>
            <w:b w:val="0"/>
            <w:noProof/>
            <w:webHidden/>
          </w:rPr>
          <w:fldChar w:fldCharType="separate"/>
        </w:r>
        <w:r>
          <w:rPr>
            <w:b w:val="0"/>
            <w:noProof/>
            <w:webHidden/>
          </w:rPr>
          <w:t>7</w:t>
        </w:r>
        <w:r w:rsidRPr="0091505A">
          <w:rPr>
            <w:b w:val="0"/>
            <w:noProof/>
            <w:webHidden/>
          </w:rPr>
          <w:fldChar w:fldCharType="end"/>
        </w:r>
      </w:hyperlink>
    </w:p>
    <w:p w14:paraId="3CCCB7D7" w14:textId="77777777" w:rsidR="0091505A" w:rsidRDefault="0091505A">
      <w:pPr>
        <w:pStyle w:val="Sumrio1"/>
        <w:tabs>
          <w:tab w:val="left" w:pos="480"/>
          <w:tab w:val="right" w:leader="dot" w:pos="9910"/>
        </w:tabs>
        <w:rPr>
          <w:b w:val="0"/>
          <w:caps w:val="0"/>
          <w:noProof/>
          <w:sz w:val="24"/>
          <w:szCs w:val="24"/>
          <w:lang w:val="en-US" w:eastAsia="en-US"/>
        </w:rPr>
      </w:pPr>
      <w:hyperlink w:anchor="_Toc203191543" w:history="1">
        <w:r w:rsidRPr="00262294">
          <w:rPr>
            <w:rStyle w:val="Hyperlink"/>
            <w:noProof/>
          </w:rPr>
          <w:t>7</w:t>
        </w:r>
        <w:r>
          <w:rPr>
            <w:b w:val="0"/>
            <w:caps w:val="0"/>
            <w:noProof/>
            <w:sz w:val="24"/>
            <w:szCs w:val="24"/>
            <w:lang w:val="en-US" w:eastAsia="en-US"/>
          </w:rPr>
          <w:tab/>
        </w:r>
        <w:r w:rsidRPr="00262294">
          <w:rPr>
            <w:rStyle w:val="Hyperlink"/>
            <w:noProof/>
          </w:rPr>
          <w:t>STORED PROCEDURES</w:t>
        </w:r>
        <w:r>
          <w:rPr>
            <w:noProof/>
            <w:webHidden/>
          </w:rPr>
          <w:tab/>
        </w:r>
        <w:r>
          <w:rPr>
            <w:noProof/>
            <w:webHidden/>
          </w:rPr>
          <w:fldChar w:fldCharType="begin"/>
        </w:r>
        <w:r>
          <w:rPr>
            <w:noProof/>
            <w:webHidden/>
          </w:rPr>
          <w:instrText xml:space="preserve"> PAGEREF _Toc203191543 \h </w:instrText>
        </w:r>
        <w:r w:rsidR="00EC2E47">
          <w:rPr>
            <w:noProof/>
          </w:rPr>
        </w:r>
        <w:r>
          <w:rPr>
            <w:noProof/>
            <w:webHidden/>
          </w:rPr>
          <w:fldChar w:fldCharType="separate"/>
        </w:r>
        <w:r>
          <w:rPr>
            <w:noProof/>
            <w:webHidden/>
          </w:rPr>
          <w:t>7</w:t>
        </w:r>
        <w:r>
          <w:rPr>
            <w:noProof/>
            <w:webHidden/>
          </w:rPr>
          <w:fldChar w:fldCharType="end"/>
        </w:r>
      </w:hyperlink>
    </w:p>
    <w:p w14:paraId="14B583E2"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44" w:history="1">
        <w:r w:rsidRPr="0091505A">
          <w:rPr>
            <w:rStyle w:val="Hyperlink"/>
            <w:b w:val="0"/>
            <w:noProof/>
          </w:rPr>
          <w:t>7.1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_Toc203191544 \h </w:instrText>
        </w:r>
        <w:r w:rsidR="00EC2E47" w:rsidRPr="0091505A">
          <w:rPr>
            <w:b w:val="0"/>
            <w:noProof/>
          </w:rPr>
        </w:r>
        <w:r w:rsidRPr="0091505A">
          <w:rPr>
            <w:b w:val="0"/>
            <w:noProof/>
            <w:webHidden/>
          </w:rPr>
          <w:fldChar w:fldCharType="separate"/>
        </w:r>
        <w:r>
          <w:rPr>
            <w:b w:val="0"/>
            <w:noProof/>
            <w:webHidden/>
          </w:rPr>
          <w:t>7</w:t>
        </w:r>
        <w:r w:rsidRPr="0091505A">
          <w:rPr>
            <w:b w:val="0"/>
            <w:noProof/>
            <w:webHidden/>
          </w:rPr>
          <w:fldChar w:fldCharType="end"/>
        </w:r>
      </w:hyperlink>
    </w:p>
    <w:p w14:paraId="1291213D"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45" w:history="1">
        <w:r w:rsidRPr="0091505A">
          <w:rPr>
            <w:rStyle w:val="Hyperlink"/>
            <w:b w:val="0"/>
            <w:noProof/>
          </w:rPr>
          <w:t>7.2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_Toc203191545 \h </w:instrText>
        </w:r>
        <w:r w:rsidR="00EC2E47" w:rsidRPr="0091505A">
          <w:rPr>
            <w:b w:val="0"/>
            <w:noProof/>
          </w:rPr>
        </w:r>
        <w:r w:rsidRPr="0091505A">
          <w:rPr>
            <w:b w:val="0"/>
            <w:noProof/>
            <w:webHidden/>
          </w:rPr>
          <w:fldChar w:fldCharType="separate"/>
        </w:r>
        <w:r>
          <w:rPr>
            <w:b w:val="0"/>
            <w:noProof/>
            <w:webHidden/>
          </w:rPr>
          <w:t>7</w:t>
        </w:r>
        <w:r w:rsidRPr="0091505A">
          <w:rPr>
            <w:b w:val="0"/>
            <w:noProof/>
            <w:webHidden/>
          </w:rPr>
          <w:fldChar w:fldCharType="end"/>
        </w:r>
      </w:hyperlink>
    </w:p>
    <w:p w14:paraId="64B4D41C"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46" w:history="1">
        <w:r w:rsidRPr="0091505A">
          <w:rPr>
            <w:rStyle w:val="Hyperlink"/>
            <w:b w:val="0"/>
            <w:noProof/>
          </w:rPr>
          <w:t>7.3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_Toc203191546 \h </w:instrText>
        </w:r>
        <w:r w:rsidR="00EC2E47" w:rsidRPr="0091505A">
          <w:rPr>
            <w:b w:val="0"/>
            <w:noProof/>
          </w:rPr>
        </w:r>
        <w:r w:rsidRPr="0091505A">
          <w:rPr>
            <w:b w:val="0"/>
            <w:noProof/>
            <w:webHidden/>
          </w:rPr>
          <w:fldChar w:fldCharType="separate"/>
        </w:r>
        <w:r>
          <w:rPr>
            <w:b w:val="0"/>
            <w:noProof/>
            <w:webHidden/>
          </w:rPr>
          <w:t>8</w:t>
        </w:r>
        <w:r w:rsidRPr="0091505A">
          <w:rPr>
            <w:b w:val="0"/>
            <w:noProof/>
            <w:webHidden/>
          </w:rPr>
          <w:fldChar w:fldCharType="end"/>
        </w:r>
      </w:hyperlink>
    </w:p>
    <w:p w14:paraId="083A23CC" w14:textId="77777777" w:rsidR="0091505A" w:rsidRDefault="0091505A">
      <w:pPr>
        <w:pStyle w:val="Sumrio1"/>
        <w:tabs>
          <w:tab w:val="left" w:pos="480"/>
          <w:tab w:val="right" w:leader="dot" w:pos="9910"/>
        </w:tabs>
        <w:rPr>
          <w:b w:val="0"/>
          <w:caps w:val="0"/>
          <w:noProof/>
          <w:sz w:val="24"/>
          <w:szCs w:val="24"/>
          <w:lang w:val="en-US" w:eastAsia="en-US"/>
        </w:rPr>
      </w:pPr>
      <w:hyperlink w:anchor="_Toc203191547" w:history="1">
        <w:r w:rsidRPr="00262294">
          <w:rPr>
            <w:rStyle w:val="Hyperlink"/>
            <w:noProof/>
          </w:rPr>
          <w:t>8</w:t>
        </w:r>
        <w:r>
          <w:rPr>
            <w:b w:val="0"/>
            <w:caps w:val="0"/>
            <w:noProof/>
            <w:sz w:val="24"/>
            <w:szCs w:val="24"/>
            <w:lang w:val="en-US" w:eastAsia="en-US"/>
          </w:rPr>
          <w:tab/>
        </w:r>
        <w:r w:rsidRPr="00262294">
          <w:rPr>
            <w:rStyle w:val="Hyperlink"/>
            <w:noProof/>
          </w:rPr>
          <w:t>TRIGGER</w:t>
        </w:r>
        <w:r>
          <w:rPr>
            <w:noProof/>
            <w:webHidden/>
          </w:rPr>
          <w:tab/>
        </w:r>
        <w:r>
          <w:rPr>
            <w:noProof/>
            <w:webHidden/>
          </w:rPr>
          <w:fldChar w:fldCharType="begin"/>
        </w:r>
        <w:r>
          <w:rPr>
            <w:noProof/>
            <w:webHidden/>
          </w:rPr>
          <w:instrText xml:space="preserve"> PAGEREF _Toc203191547 \h </w:instrText>
        </w:r>
        <w:r w:rsidR="00EC2E47">
          <w:rPr>
            <w:noProof/>
          </w:rPr>
        </w:r>
        <w:r>
          <w:rPr>
            <w:noProof/>
            <w:webHidden/>
          </w:rPr>
          <w:fldChar w:fldCharType="separate"/>
        </w:r>
        <w:r>
          <w:rPr>
            <w:noProof/>
            <w:webHidden/>
          </w:rPr>
          <w:t>8</w:t>
        </w:r>
        <w:r>
          <w:rPr>
            <w:noProof/>
            <w:webHidden/>
          </w:rPr>
          <w:fldChar w:fldCharType="end"/>
        </w:r>
      </w:hyperlink>
    </w:p>
    <w:p w14:paraId="397BF29F"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48" w:history="1">
        <w:r w:rsidRPr="0091505A">
          <w:rPr>
            <w:rStyle w:val="Hyperlink"/>
            <w:b w:val="0"/>
            <w:noProof/>
          </w:rPr>
          <w:t>8.1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_Toc203191548 \h </w:instrText>
        </w:r>
        <w:r w:rsidR="00EC2E47" w:rsidRPr="0091505A">
          <w:rPr>
            <w:b w:val="0"/>
            <w:noProof/>
          </w:rPr>
        </w:r>
        <w:r w:rsidRPr="0091505A">
          <w:rPr>
            <w:b w:val="0"/>
            <w:noProof/>
            <w:webHidden/>
          </w:rPr>
          <w:fldChar w:fldCharType="separate"/>
        </w:r>
        <w:r>
          <w:rPr>
            <w:b w:val="0"/>
            <w:noProof/>
            <w:webHidden/>
          </w:rPr>
          <w:t>8</w:t>
        </w:r>
        <w:r w:rsidRPr="0091505A">
          <w:rPr>
            <w:b w:val="0"/>
            <w:noProof/>
            <w:webHidden/>
          </w:rPr>
          <w:fldChar w:fldCharType="end"/>
        </w:r>
      </w:hyperlink>
    </w:p>
    <w:p w14:paraId="6317895D"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49" w:history="1">
        <w:r w:rsidRPr="0091505A">
          <w:rPr>
            <w:rStyle w:val="Hyperlink"/>
            <w:b w:val="0"/>
            <w:noProof/>
          </w:rPr>
          <w:t>8.2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_Toc203191549 \h </w:instrText>
        </w:r>
        <w:r w:rsidR="00EC2E47" w:rsidRPr="0091505A">
          <w:rPr>
            <w:b w:val="0"/>
            <w:noProof/>
          </w:rPr>
        </w:r>
        <w:r w:rsidRPr="0091505A">
          <w:rPr>
            <w:b w:val="0"/>
            <w:noProof/>
            <w:webHidden/>
          </w:rPr>
          <w:fldChar w:fldCharType="separate"/>
        </w:r>
        <w:r>
          <w:rPr>
            <w:b w:val="0"/>
            <w:noProof/>
            <w:webHidden/>
          </w:rPr>
          <w:t>8</w:t>
        </w:r>
        <w:r w:rsidRPr="0091505A">
          <w:rPr>
            <w:b w:val="0"/>
            <w:noProof/>
            <w:webHidden/>
          </w:rPr>
          <w:fldChar w:fldCharType="end"/>
        </w:r>
      </w:hyperlink>
    </w:p>
    <w:p w14:paraId="18FD9931"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50" w:history="1">
        <w:r w:rsidRPr="0091505A">
          <w:rPr>
            <w:rStyle w:val="Hyperlink"/>
            <w:b w:val="0"/>
            <w:noProof/>
          </w:rPr>
          <w:t>8.3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_Toc203191550 \h </w:instrText>
        </w:r>
        <w:r w:rsidR="00EC2E47" w:rsidRPr="0091505A">
          <w:rPr>
            <w:b w:val="0"/>
            <w:noProof/>
          </w:rPr>
        </w:r>
        <w:r w:rsidRPr="0091505A">
          <w:rPr>
            <w:b w:val="0"/>
            <w:noProof/>
            <w:webHidden/>
          </w:rPr>
          <w:fldChar w:fldCharType="separate"/>
        </w:r>
        <w:r>
          <w:rPr>
            <w:b w:val="0"/>
            <w:noProof/>
            <w:webHidden/>
          </w:rPr>
          <w:t>9</w:t>
        </w:r>
        <w:r w:rsidRPr="0091505A">
          <w:rPr>
            <w:b w:val="0"/>
            <w:noProof/>
            <w:webHidden/>
          </w:rPr>
          <w:fldChar w:fldCharType="end"/>
        </w:r>
      </w:hyperlink>
    </w:p>
    <w:p w14:paraId="53EAAF90" w14:textId="77777777" w:rsidR="0091505A" w:rsidRDefault="0091505A">
      <w:pPr>
        <w:pStyle w:val="Sumrio1"/>
        <w:tabs>
          <w:tab w:val="left" w:pos="480"/>
          <w:tab w:val="right" w:leader="dot" w:pos="9910"/>
        </w:tabs>
        <w:rPr>
          <w:b w:val="0"/>
          <w:caps w:val="0"/>
          <w:noProof/>
          <w:sz w:val="24"/>
          <w:szCs w:val="24"/>
          <w:lang w:val="en-US" w:eastAsia="en-US"/>
        </w:rPr>
      </w:pPr>
      <w:hyperlink w:anchor="_Toc203191551" w:history="1">
        <w:r w:rsidRPr="00262294">
          <w:rPr>
            <w:rStyle w:val="Hyperlink"/>
            <w:noProof/>
          </w:rPr>
          <w:t>9</w:t>
        </w:r>
        <w:r>
          <w:rPr>
            <w:b w:val="0"/>
            <w:caps w:val="0"/>
            <w:noProof/>
            <w:sz w:val="24"/>
            <w:szCs w:val="24"/>
            <w:lang w:val="en-US" w:eastAsia="en-US"/>
          </w:rPr>
          <w:tab/>
        </w:r>
        <w:r w:rsidRPr="00262294">
          <w:rPr>
            <w:rStyle w:val="Hyperlink"/>
            <w:noProof/>
          </w:rPr>
          <w:t>CHECK</w:t>
        </w:r>
        <w:r>
          <w:rPr>
            <w:noProof/>
            <w:webHidden/>
          </w:rPr>
          <w:tab/>
        </w:r>
        <w:r>
          <w:rPr>
            <w:noProof/>
            <w:webHidden/>
          </w:rPr>
          <w:fldChar w:fldCharType="begin"/>
        </w:r>
        <w:r>
          <w:rPr>
            <w:noProof/>
            <w:webHidden/>
          </w:rPr>
          <w:instrText xml:space="preserve"> PAGEREF _Toc203191551 \h </w:instrText>
        </w:r>
        <w:r w:rsidR="00EC2E47">
          <w:rPr>
            <w:noProof/>
          </w:rPr>
        </w:r>
        <w:r>
          <w:rPr>
            <w:noProof/>
            <w:webHidden/>
          </w:rPr>
          <w:fldChar w:fldCharType="separate"/>
        </w:r>
        <w:r>
          <w:rPr>
            <w:noProof/>
            <w:webHidden/>
          </w:rPr>
          <w:t>9</w:t>
        </w:r>
        <w:r>
          <w:rPr>
            <w:noProof/>
            <w:webHidden/>
          </w:rPr>
          <w:fldChar w:fldCharType="end"/>
        </w:r>
      </w:hyperlink>
    </w:p>
    <w:p w14:paraId="6D5DFB14"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52" w:history="1">
        <w:r w:rsidRPr="0091505A">
          <w:rPr>
            <w:rStyle w:val="Hyperlink"/>
            <w:b w:val="0"/>
            <w:noProof/>
          </w:rPr>
          <w:t>9.1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_Toc203191552 \h </w:instrText>
        </w:r>
        <w:r w:rsidR="00EC2E47" w:rsidRPr="0091505A">
          <w:rPr>
            <w:b w:val="0"/>
            <w:noProof/>
          </w:rPr>
        </w:r>
        <w:r w:rsidRPr="0091505A">
          <w:rPr>
            <w:b w:val="0"/>
            <w:noProof/>
            <w:webHidden/>
          </w:rPr>
          <w:fldChar w:fldCharType="separate"/>
        </w:r>
        <w:r>
          <w:rPr>
            <w:b w:val="0"/>
            <w:noProof/>
            <w:webHidden/>
          </w:rPr>
          <w:t>9</w:t>
        </w:r>
        <w:r w:rsidRPr="0091505A">
          <w:rPr>
            <w:b w:val="0"/>
            <w:noProof/>
            <w:webHidden/>
          </w:rPr>
          <w:fldChar w:fldCharType="end"/>
        </w:r>
      </w:hyperlink>
    </w:p>
    <w:p w14:paraId="49763151"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53" w:history="1">
        <w:r w:rsidRPr="0091505A">
          <w:rPr>
            <w:rStyle w:val="Hyperlink"/>
            <w:b w:val="0"/>
            <w:noProof/>
          </w:rPr>
          <w:t>9.2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_Toc203191553 \h </w:instrText>
        </w:r>
        <w:r w:rsidR="00EC2E47" w:rsidRPr="0091505A">
          <w:rPr>
            <w:b w:val="0"/>
            <w:noProof/>
          </w:rPr>
        </w:r>
        <w:r w:rsidRPr="0091505A">
          <w:rPr>
            <w:b w:val="0"/>
            <w:noProof/>
            <w:webHidden/>
          </w:rPr>
          <w:fldChar w:fldCharType="separate"/>
        </w:r>
        <w:r>
          <w:rPr>
            <w:b w:val="0"/>
            <w:noProof/>
            <w:webHidden/>
          </w:rPr>
          <w:t>9</w:t>
        </w:r>
        <w:r w:rsidRPr="0091505A">
          <w:rPr>
            <w:b w:val="0"/>
            <w:noProof/>
            <w:webHidden/>
          </w:rPr>
          <w:fldChar w:fldCharType="end"/>
        </w:r>
      </w:hyperlink>
    </w:p>
    <w:p w14:paraId="564EBE6D"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54" w:history="1">
        <w:r w:rsidRPr="0091505A">
          <w:rPr>
            <w:rStyle w:val="Hyperlink"/>
            <w:b w:val="0"/>
            <w:noProof/>
          </w:rPr>
          <w:t>9.3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_Toc203191554 \h </w:instrText>
        </w:r>
        <w:r w:rsidR="00EC2E47" w:rsidRPr="0091505A">
          <w:rPr>
            <w:b w:val="0"/>
            <w:noProof/>
          </w:rPr>
        </w:r>
        <w:r w:rsidRPr="0091505A">
          <w:rPr>
            <w:b w:val="0"/>
            <w:noProof/>
            <w:webHidden/>
          </w:rPr>
          <w:fldChar w:fldCharType="separate"/>
        </w:r>
        <w:r>
          <w:rPr>
            <w:b w:val="0"/>
            <w:noProof/>
            <w:webHidden/>
          </w:rPr>
          <w:t>9</w:t>
        </w:r>
        <w:r w:rsidRPr="0091505A">
          <w:rPr>
            <w:b w:val="0"/>
            <w:noProof/>
            <w:webHidden/>
          </w:rPr>
          <w:fldChar w:fldCharType="end"/>
        </w:r>
      </w:hyperlink>
    </w:p>
    <w:p w14:paraId="25EC38CF" w14:textId="77777777" w:rsidR="0091505A" w:rsidRDefault="0091505A">
      <w:pPr>
        <w:pStyle w:val="Sumrio1"/>
        <w:tabs>
          <w:tab w:val="left" w:pos="480"/>
          <w:tab w:val="right" w:leader="dot" w:pos="9910"/>
        </w:tabs>
        <w:rPr>
          <w:b w:val="0"/>
          <w:caps w:val="0"/>
          <w:noProof/>
          <w:sz w:val="24"/>
          <w:szCs w:val="24"/>
          <w:lang w:val="en-US" w:eastAsia="en-US"/>
        </w:rPr>
      </w:pPr>
      <w:hyperlink w:anchor="_Toc203191555" w:history="1">
        <w:r w:rsidRPr="00262294">
          <w:rPr>
            <w:rStyle w:val="Hyperlink"/>
            <w:noProof/>
          </w:rPr>
          <w:t>10</w:t>
        </w:r>
        <w:r>
          <w:rPr>
            <w:b w:val="0"/>
            <w:caps w:val="0"/>
            <w:noProof/>
            <w:sz w:val="24"/>
            <w:szCs w:val="24"/>
            <w:lang w:val="en-US" w:eastAsia="en-US"/>
          </w:rPr>
          <w:tab/>
        </w:r>
        <w:r w:rsidRPr="00262294">
          <w:rPr>
            <w:rStyle w:val="Hyperlink"/>
            <w:noProof/>
          </w:rPr>
          <w:t>SEQUENCE</w:t>
        </w:r>
        <w:r>
          <w:rPr>
            <w:noProof/>
            <w:webHidden/>
          </w:rPr>
          <w:tab/>
        </w:r>
        <w:r>
          <w:rPr>
            <w:noProof/>
            <w:webHidden/>
          </w:rPr>
          <w:fldChar w:fldCharType="begin"/>
        </w:r>
        <w:r>
          <w:rPr>
            <w:noProof/>
            <w:webHidden/>
          </w:rPr>
          <w:instrText xml:space="preserve"> PAGEREF _Toc203191555 \h </w:instrText>
        </w:r>
        <w:r w:rsidR="00EC2E47">
          <w:rPr>
            <w:noProof/>
          </w:rPr>
        </w:r>
        <w:r>
          <w:rPr>
            <w:noProof/>
            <w:webHidden/>
          </w:rPr>
          <w:fldChar w:fldCharType="separate"/>
        </w:r>
        <w:r>
          <w:rPr>
            <w:noProof/>
            <w:webHidden/>
          </w:rPr>
          <w:t>9</w:t>
        </w:r>
        <w:r>
          <w:rPr>
            <w:noProof/>
            <w:webHidden/>
          </w:rPr>
          <w:fldChar w:fldCharType="end"/>
        </w:r>
      </w:hyperlink>
    </w:p>
    <w:p w14:paraId="724C3589"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56" w:history="1">
        <w:r w:rsidRPr="0091505A">
          <w:rPr>
            <w:rStyle w:val="Hyperlink"/>
            <w:b w:val="0"/>
            <w:noProof/>
          </w:rPr>
          <w:t>10.1</w:t>
        </w:r>
        <w:r w:rsidRPr="0091505A">
          <w:rPr>
            <w:b w:val="0"/>
            <w:caps w:val="0"/>
            <w:noProof/>
            <w:sz w:val="24"/>
            <w:szCs w:val="24"/>
            <w:lang w:val="en-US" w:eastAsia="en-US"/>
          </w:rPr>
          <w:tab/>
        </w:r>
        <w:r w:rsidRPr="0091505A">
          <w:rPr>
            <w:rStyle w:val="Hyperlink"/>
            <w:b w:val="0"/>
            <w:noProof/>
          </w:rPr>
          <w:t>Regra Geral</w:t>
        </w:r>
        <w:r w:rsidRPr="0091505A">
          <w:rPr>
            <w:b w:val="0"/>
            <w:noProof/>
            <w:webHidden/>
          </w:rPr>
          <w:tab/>
        </w:r>
        <w:r w:rsidRPr="0091505A">
          <w:rPr>
            <w:b w:val="0"/>
            <w:noProof/>
            <w:webHidden/>
          </w:rPr>
          <w:fldChar w:fldCharType="begin"/>
        </w:r>
        <w:r w:rsidRPr="0091505A">
          <w:rPr>
            <w:b w:val="0"/>
            <w:noProof/>
            <w:webHidden/>
          </w:rPr>
          <w:instrText xml:space="preserve"> PAGEREF _Toc203191556 \h </w:instrText>
        </w:r>
        <w:r w:rsidR="00EC2E47" w:rsidRPr="0091505A">
          <w:rPr>
            <w:b w:val="0"/>
            <w:noProof/>
          </w:rPr>
        </w:r>
        <w:r w:rsidRPr="0091505A">
          <w:rPr>
            <w:b w:val="0"/>
            <w:noProof/>
            <w:webHidden/>
          </w:rPr>
          <w:fldChar w:fldCharType="separate"/>
        </w:r>
        <w:r>
          <w:rPr>
            <w:b w:val="0"/>
            <w:noProof/>
            <w:webHidden/>
          </w:rPr>
          <w:t>9</w:t>
        </w:r>
        <w:r w:rsidRPr="0091505A">
          <w:rPr>
            <w:b w:val="0"/>
            <w:noProof/>
            <w:webHidden/>
          </w:rPr>
          <w:fldChar w:fldCharType="end"/>
        </w:r>
      </w:hyperlink>
    </w:p>
    <w:p w14:paraId="70AECEE3"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57" w:history="1">
        <w:r w:rsidRPr="0091505A">
          <w:rPr>
            <w:rStyle w:val="Hyperlink"/>
            <w:b w:val="0"/>
            <w:noProof/>
          </w:rPr>
          <w:t>10.2</w:t>
        </w:r>
        <w:r w:rsidRPr="0091505A">
          <w:rPr>
            <w:b w:val="0"/>
            <w:caps w:val="0"/>
            <w:noProof/>
            <w:sz w:val="24"/>
            <w:szCs w:val="24"/>
            <w:lang w:val="en-US" w:eastAsia="en-US"/>
          </w:rPr>
          <w:tab/>
        </w:r>
        <w:r w:rsidRPr="0091505A">
          <w:rPr>
            <w:rStyle w:val="Hyperlink"/>
            <w:b w:val="0"/>
            <w:noProof/>
          </w:rPr>
          <w:t>Sintaxe</w:t>
        </w:r>
        <w:r w:rsidRPr="0091505A">
          <w:rPr>
            <w:b w:val="0"/>
            <w:noProof/>
            <w:webHidden/>
          </w:rPr>
          <w:tab/>
        </w:r>
        <w:r w:rsidRPr="0091505A">
          <w:rPr>
            <w:b w:val="0"/>
            <w:noProof/>
            <w:webHidden/>
          </w:rPr>
          <w:fldChar w:fldCharType="begin"/>
        </w:r>
        <w:r w:rsidRPr="0091505A">
          <w:rPr>
            <w:b w:val="0"/>
            <w:noProof/>
            <w:webHidden/>
          </w:rPr>
          <w:instrText xml:space="preserve"> PAGEREF _Toc203191557 \h </w:instrText>
        </w:r>
        <w:r w:rsidR="00EC2E47" w:rsidRPr="0091505A">
          <w:rPr>
            <w:b w:val="0"/>
            <w:noProof/>
          </w:rPr>
        </w:r>
        <w:r w:rsidRPr="0091505A">
          <w:rPr>
            <w:b w:val="0"/>
            <w:noProof/>
            <w:webHidden/>
          </w:rPr>
          <w:fldChar w:fldCharType="separate"/>
        </w:r>
        <w:r>
          <w:rPr>
            <w:b w:val="0"/>
            <w:noProof/>
            <w:webHidden/>
          </w:rPr>
          <w:t>9</w:t>
        </w:r>
        <w:r w:rsidRPr="0091505A">
          <w:rPr>
            <w:b w:val="0"/>
            <w:noProof/>
            <w:webHidden/>
          </w:rPr>
          <w:fldChar w:fldCharType="end"/>
        </w:r>
      </w:hyperlink>
    </w:p>
    <w:p w14:paraId="7D43E00F" w14:textId="77777777" w:rsidR="0091505A" w:rsidRPr="0091505A" w:rsidRDefault="0091505A">
      <w:pPr>
        <w:pStyle w:val="Sumrio1"/>
        <w:tabs>
          <w:tab w:val="left" w:pos="720"/>
          <w:tab w:val="right" w:leader="dot" w:pos="9910"/>
        </w:tabs>
        <w:rPr>
          <w:b w:val="0"/>
          <w:caps w:val="0"/>
          <w:noProof/>
          <w:sz w:val="24"/>
          <w:szCs w:val="24"/>
          <w:lang w:val="en-US" w:eastAsia="en-US"/>
        </w:rPr>
      </w:pPr>
      <w:hyperlink w:anchor="_Toc203191558" w:history="1">
        <w:r w:rsidRPr="0091505A">
          <w:rPr>
            <w:rStyle w:val="Hyperlink"/>
            <w:b w:val="0"/>
            <w:noProof/>
          </w:rPr>
          <w:t>10.3</w:t>
        </w:r>
        <w:r w:rsidRPr="0091505A">
          <w:rPr>
            <w:b w:val="0"/>
            <w:caps w:val="0"/>
            <w:noProof/>
            <w:sz w:val="24"/>
            <w:szCs w:val="24"/>
            <w:lang w:val="en-US" w:eastAsia="en-US"/>
          </w:rPr>
          <w:tab/>
        </w:r>
        <w:r w:rsidRPr="0091505A">
          <w:rPr>
            <w:rStyle w:val="Hyperlink"/>
            <w:b w:val="0"/>
            <w:noProof/>
          </w:rPr>
          <w:t>Exemplos</w:t>
        </w:r>
        <w:r w:rsidRPr="0091505A">
          <w:rPr>
            <w:b w:val="0"/>
            <w:noProof/>
            <w:webHidden/>
          </w:rPr>
          <w:tab/>
        </w:r>
        <w:r w:rsidRPr="0091505A">
          <w:rPr>
            <w:b w:val="0"/>
            <w:noProof/>
            <w:webHidden/>
          </w:rPr>
          <w:fldChar w:fldCharType="begin"/>
        </w:r>
        <w:r w:rsidRPr="0091505A">
          <w:rPr>
            <w:b w:val="0"/>
            <w:noProof/>
            <w:webHidden/>
          </w:rPr>
          <w:instrText xml:space="preserve"> PAGEREF _Toc203191558 \h </w:instrText>
        </w:r>
        <w:r w:rsidR="00EC2E47" w:rsidRPr="0091505A">
          <w:rPr>
            <w:b w:val="0"/>
            <w:noProof/>
          </w:rPr>
        </w:r>
        <w:r w:rsidRPr="0091505A">
          <w:rPr>
            <w:b w:val="0"/>
            <w:noProof/>
            <w:webHidden/>
          </w:rPr>
          <w:fldChar w:fldCharType="separate"/>
        </w:r>
        <w:r>
          <w:rPr>
            <w:b w:val="0"/>
            <w:noProof/>
            <w:webHidden/>
          </w:rPr>
          <w:t>10</w:t>
        </w:r>
        <w:r w:rsidRPr="0091505A">
          <w:rPr>
            <w:b w:val="0"/>
            <w:noProof/>
            <w:webHidden/>
          </w:rPr>
          <w:fldChar w:fldCharType="end"/>
        </w:r>
      </w:hyperlink>
    </w:p>
    <w:p w14:paraId="2FF79A8F" w14:textId="77777777" w:rsidR="00D15D0A" w:rsidRDefault="008B05E6" w:rsidP="00D15D0A">
      <w:r>
        <w:fldChar w:fldCharType="end"/>
      </w:r>
    </w:p>
    <w:p w14:paraId="48F12435" w14:textId="77777777" w:rsidR="00755A3B" w:rsidRDefault="008B430D" w:rsidP="00591DBB">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0" w:name="_Toc200280653"/>
      <w:bookmarkStart w:id="1" w:name="_Toc202937722"/>
      <w:bookmarkStart w:id="2" w:name="_Toc203191522"/>
      <w:r w:rsidRPr="00E8294C">
        <w:lastRenderedPageBreak/>
        <w:t>Introdução</w:t>
      </w:r>
      <w:bookmarkEnd w:id="0"/>
      <w:bookmarkEnd w:id="1"/>
      <w:bookmarkEnd w:id="2"/>
    </w:p>
    <w:p w14:paraId="6606F14C" w14:textId="77777777" w:rsidR="00755A3B" w:rsidRDefault="00755A3B" w:rsidP="00413D38">
      <w:pPr>
        <w:tabs>
          <w:tab w:val="left" w:pos="284"/>
        </w:tabs>
        <w:ind w:firstLine="284"/>
        <w:jc w:val="both"/>
      </w:pPr>
    </w:p>
    <w:p w14:paraId="3363EDF7" w14:textId="77777777" w:rsidR="00755A3B" w:rsidRDefault="00755A3B" w:rsidP="00134F63">
      <w:pPr>
        <w:pStyle w:val="EstiloJustificadoPrimeiralinha15cm"/>
        <w:spacing w:line="360" w:lineRule="auto"/>
      </w:pPr>
      <w:r>
        <w:t>O maior esforço no desenvolvimento de software é dispensado às atividades de manutenção, desta forma, quanto mais fácil for o entendimento do código do sistema, mais produtiva será a equipe de desenvolvimento. Freqüentemente as pessoas que escrevem o código não são as mesmas que o mantém e, quando são, geram uma dependência com o código desenvolvido que dificilmente é dissolvida. Um padrão de codificação</w:t>
      </w:r>
      <w:r w:rsidR="00D15D0A">
        <w:t>/nomenclatura</w:t>
      </w:r>
      <w:r>
        <w:t xml:space="preserve"> visa minimizar esses problemas, pois estabelece regras</w:t>
      </w:r>
      <w:r w:rsidR="00D15D0A">
        <w:t>,</w:t>
      </w:r>
      <w:r>
        <w:t xml:space="preserve"> definindo como o código deve ser escrito para favorecer a impessoalidade do artefato.</w:t>
      </w:r>
    </w:p>
    <w:p w14:paraId="1BACF227" w14:textId="77777777" w:rsidR="00755A3B" w:rsidRDefault="00755A3B" w:rsidP="00134F63">
      <w:pPr>
        <w:pStyle w:val="EstiloJustificadoPrimeiralinha15cm"/>
        <w:spacing w:line="360" w:lineRule="auto"/>
      </w:pPr>
      <w:r>
        <w:t xml:space="preserve">Este documento tem como objetivo definir um padrão de </w:t>
      </w:r>
      <w:r w:rsidR="00D15D0A">
        <w:t>nomenclatura</w:t>
      </w:r>
      <w:r w:rsidR="00284FD8">
        <w:t xml:space="preserve"> para definição de bancos de dados que, </w:t>
      </w:r>
      <w:r>
        <w:t xml:space="preserve">quando usado, garante um melhor entendimento por qualquer pessoa que conheça e siga o mesmo. </w:t>
      </w:r>
    </w:p>
    <w:p w14:paraId="54D27857" w14:textId="77777777" w:rsidR="00851559" w:rsidRDefault="00851559" w:rsidP="00851559">
      <w:pPr>
        <w:pStyle w:val="EstiloJustificadoPrimeiralinha15cm"/>
      </w:pPr>
    </w:p>
    <w:p w14:paraId="295F87F6" w14:textId="77777777" w:rsidR="00470F7C" w:rsidRDefault="00470F7C" w:rsidP="00851559">
      <w:pPr>
        <w:pStyle w:val="EstiloJustificadoPrimeiralinha15cm"/>
      </w:pPr>
    </w:p>
    <w:p w14:paraId="50EFA07D" w14:textId="77777777" w:rsidR="00755A3B" w:rsidRDefault="00755A3B" w:rsidP="00413D38">
      <w:pPr>
        <w:tabs>
          <w:tab w:val="left" w:pos="284"/>
        </w:tabs>
        <w:ind w:firstLine="284"/>
      </w:pPr>
    </w:p>
    <w:p w14:paraId="13ECB720" w14:textId="77777777" w:rsidR="00755A3B" w:rsidRPr="005A2E40" w:rsidRDefault="00284FD8" w:rsidP="00FD32D3">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 w:name="_Toc203191523"/>
      <w:r>
        <w:t>BANCO DE DADOS</w:t>
      </w:r>
      <w:bookmarkEnd w:id="3"/>
    </w:p>
    <w:p w14:paraId="7B3A06AF" w14:textId="77777777" w:rsidR="005A2E40" w:rsidRPr="005A2E40" w:rsidRDefault="005A2E40" w:rsidP="005A2E40">
      <w:pPr>
        <w:pStyle w:val="Corpodetexto"/>
        <w:rPr>
          <w:lang w:val="en-US"/>
        </w:rPr>
      </w:pPr>
    </w:p>
    <w:p w14:paraId="7C1F7363" w14:textId="77777777" w:rsidR="00452400" w:rsidRPr="00F15B4C" w:rsidRDefault="00452400" w:rsidP="00452400">
      <w:pPr>
        <w:pStyle w:val="Qualiti-Ttulo2"/>
      </w:pPr>
      <w:bookmarkStart w:id="4" w:name="_Toc203191524"/>
      <w:proofErr w:type="spellStart"/>
      <w:r>
        <w:t>Regra</w:t>
      </w:r>
      <w:proofErr w:type="spellEnd"/>
      <w:r>
        <w:t xml:space="preserve"> Geral</w:t>
      </w:r>
      <w:bookmarkEnd w:id="4"/>
    </w:p>
    <w:p w14:paraId="5D9A9B11" w14:textId="77777777" w:rsidR="00755A3B" w:rsidRDefault="00755A3B" w:rsidP="005A2E40">
      <w:pPr>
        <w:pStyle w:val="EstiloJustificadoPrimeiralinha15cm"/>
      </w:pPr>
    </w:p>
    <w:p w14:paraId="0F3BCFFE" w14:textId="77777777" w:rsidR="00755A3B" w:rsidRDefault="00452400" w:rsidP="00452400">
      <w:pPr>
        <w:ind w:firstLine="709"/>
        <w:jc w:val="both"/>
      </w:pPr>
      <w:r>
        <w:t>O nome do banco de dados deverá identificar o negócio que está sendo automatizado ou deverá refletir a sigla da aplicação.</w:t>
      </w:r>
    </w:p>
    <w:p w14:paraId="04A6FD92" w14:textId="77777777" w:rsidR="00452400" w:rsidRDefault="00452400" w:rsidP="00452400">
      <w:pPr>
        <w:ind w:firstLine="709"/>
        <w:jc w:val="both"/>
      </w:pPr>
    </w:p>
    <w:p w14:paraId="155A89A8" w14:textId="77777777" w:rsidR="00755A3B" w:rsidRDefault="00452400" w:rsidP="003207D9">
      <w:pPr>
        <w:pStyle w:val="Qualiti-Ttulo2"/>
      </w:pPr>
      <w:bookmarkStart w:id="5" w:name="_Toc203191525"/>
      <w:proofErr w:type="spellStart"/>
      <w:r>
        <w:t>Sintaxe</w:t>
      </w:r>
      <w:bookmarkEnd w:id="5"/>
      <w:proofErr w:type="spellEnd"/>
    </w:p>
    <w:p w14:paraId="4D5FADAC" w14:textId="77777777" w:rsidR="00452400" w:rsidRDefault="00452400" w:rsidP="00452400">
      <w:pPr>
        <w:pStyle w:val="Qualiti-Ttulo2"/>
        <w:numPr>
          <w:ilvl w:val="0"/>
          <w:numId w:val="0"/>
        </w:numPr>
        <w:tabs>
          <w:tab w:val="clear" w:pos="0"/>
          <w:tab w:val="clear" w:pos="284"/>
        </w:tabs>
        <w:ind w:firstLine="709"/>
      </w:pPr>
    </w:p>
    <w:p w14:paraId="6A968FCD" w14:textId="77777777" w:rsidR="00257E68" w:rsidRPr="00D7254C" w:rsidRDefault="00257E68" w:rsidP="00257E68">
      <w:pPr>
        <w:ind w:firstLine="709"/>
        <w:jc w:val="both"/>
        <w:rPr>
          <w:lang w:val="en-US"/>
        </w:rPr>
      </w:pPr>
      <w:r w:rsidRPr="00D7254C">
        <w:rPr>
          <w:lang w:val="en-US"/>
        </w:rPr>
        <w:t>{</w:t>
      </w:r>
      <w:r w:rsidR="00D7254C" w:rsidRPr="00D7254C">
        <w:rPr>
          <w:lang w:val="en-US"/>
        </w:rPr>
        <w:t>[</w:t>
      </w:r>
      <w:proofErr w:type="gramStart"/>
      <w:r w:rsidR="00D7254C" w:rsidRPr="00D7254C">
        <w:rPr>
          <w:lang w:val="en-US"/>
        </w:rPr>
        <w:t>A..Z</w:t>
      </w:r>
      <w:proofErr w:type="gramEnd"/>
      <w:r w:rsidR="00D7254C" w:rsidRPr="00D7254C">
        <w:rPr>
          <w:lang w:val="en-US"/>
        </w:rPr>
        <w:t>][</w:t>
      </w:r>
      <w:proofErr w:type="spellStart"/>
      <w:proofErr w:type="gramStart"/>
      <w:r w:rsidR="00D7254C">
        <w:rPr>
          <w:lang w:val="en-US"/>
        </w:rPr>
        <w:t>a</w:t>
      </w:r>
      <w:r w:rsidR="00D7254C" w:rsidRPr="00D7254C">
        <w:rPr>
          <w:lang w:val="en-US"/>
        </w:rPr>
        <w:t>..</w:t>
      </w:r>
      <w:r w:rsidR="00D7254C">
        <w:rPr>
          <w:lang w:val="en-US"/>
        </w:rPr>
        <w:t>z</w:t>
      </w:r>
      <w:proofErr w:type="spellEnd"/>
      <w:proofErr w:type="gramEnd"/>
      <w:r w:rsidR="00D7254C">
        <w:rPr>
          <w:lang w:val="en-US"/>
        </w:rPr>
        <w:t>]</w:t>
      </w:r>
      <w:r w:rsidRPr="00D7254C">
        <w:rPr>
          <w:lang w:val="en-US"/>
        </w:rPr>
        <w:t>} →</w:t>
      </w:r>
      <w:r w:rsidR="008E7AE5" w:rsidRPr="00D7254C">
        <w:rPr>
          <w:lang w:val="en-US"/>
        </w:rPr>
        <w:t xml:space="preserve"> </w:t>
      </w:r>
      <w:proofErr w:type="spellStart"/>
      <w:r w:rsidR="008E7AE5" w:rsidRPr="00D7254C">
        <w:rPr>
          <w:lang w:val="en-US"/>
        </w:rPr>
        <w:t>Xxxxx</w:t>
      </w:r>
      <w:proofErr w:type="spellEnd"/>
      <w:r w:rsidR="008E7AE5" w:rsidRPr="00D7254C">
        <w:rPr>
          <w:lang w:val="en-US"/>
        </w:rPr>
        <w:t xml:space="preserve">, </w:t>
      </w:r>
      <w:proofErr w:type="spellStart"/>
      <w:r w:rsidR="008E7AE5" w:rsidRPr="00D7254C">
        <w:rPr>
          <w:lang w:val="en-US"/>
        </w:rPr>
        <w:t>onde</w:t>
      </w:r>
      <w:proofErr w:type="spellEnd"/>
      <w:r w:rsidR="008E7AE5" w:rsidRPr="00D7254C">
        <w:rPr>
          <w:lang w:val="en-US"/>
        </w:rPr>
        <w:t>:</w:t>
      </w:r>
    </w:p>
    <w:p w14:paraId="2D179007" w14:textId="77777777" w:rsidR="008E7AE5" w:rsidRPr="00D7254C" w:rsidRDefault="008E7AE5" w:rsidP="00257E68">
      <w:pPr>
        <w:ind w:firstLine="709"/>
        <w:jc w:val="both"/>
        <w:rPr>
          <w:lang w:val="en-US"/>
        </w:rPr>
      </w:pPr>
    </w:p>
    <w:p w14:paraId="7BFD2D3D" w14:textId="77777777" w:rsidR="008E7AE5" w:rsidRDefault="008E7AE5" w:rsidP="00257E68">
      <w:pPr>
        <w:ind w:firstLine="709"/>
        <w:jc w:val="both"/>
      </w:pPr>
      <w:r>
        <w:t>Xxxxx – indica o nome do banco de dados.</w:t>
      </w:r>
    </w:p>
    <w:p w14:paraId="3ABD6F0D" w14:textId="77777777" w:rsidR="00C857D8" w:rsidRDefault="00C857D8" w:rsidP="00C857D8">
      <w:pPr>
        <w:ind w:firstLine="709"/>
        <w:jc w:val="both"/>
      </w:pPr>
    </w:p>
    <w:p w14:paraId="105A2329" w14:textId="77777777" w:rsidR="00C857D8" w:rsidRDefault="00C857D8" w:rsidP="00D7254C">
      <w:pPr>
        <w:numPr>
          <w:ilvl w:val="0"/>
          <w:numId w:val="31"/>
        </w:numPr>
        <w:tabs>
          <w:tab w:val="clear" w:pos="1429"/>
          <w:tab w:val="num" w:pos="993"/>
        </w:tabs>
        <w:ind w:left="993" w:hanging="284"/>
        <w:jc w:val="both"/>
      </w:pPr>
      <w:r>
        <w:t>Primeira letra deverá ser maiúscula e as demais minúsculas. Para cada palavra interna, primeira letra em maiúsculo.</w:t>
      </w:r>
    </w:p>
    <w:p w14:paraId="6D03A2C6" w14:textId="77777777" w:rsidR="009F0FEC" w:rsidRDefault="009F0FEC" w:rsidP="009F0FEC">
      <w:pPr>
        <w:numPr>
          <w:ilvl w:val="0"/>
          <w:numId w:val="31"/>
        </w:numPr>
        <w:tabs>
          <w:tab w:val="clear" w:pos="1429"/>
          <w:tab w:val="num" w:pos="993"/>
        </w:tabs>
        <w:ind w:hanging="720"/>
        <w:jc w:val="both"/>
      </w:pPr>
      <w:r>
        <w:t>Usar palavras no singular, sem acentuações ou caracteres especiais.</w:t>
      </w:r>
    </w:p>
    <w:p w14:paraId="3F887FB0" w14:textId="77777777" w:rsidR="009F0FEC" w:rsidRDefault="009F0FEC" w:rsidP="009F0FEC">
      <w:pPr>
        <w:ind w:left="709"/>
        <w:jc w:val="both"/>
      </w:pPr>
    </w:p>
    <w:p w14:paraId="72976338" w14:textId="77777777" w:rsidR="008E7AE5" w:rsidRDefault="008E7AE5" w:rsidP="00257E68">
      <w:pPr>
        <w:ind w:firstLine="709"/>
        <w:jc w:val="both"/>
      </w:pPr>
    </w:p>
    <w:p w14:paraId="34C644D8" w14:textId="77777777" w:rsidR="00452400" w:rsidRPr="008E7AE5" w:rsidRDefault="00452400" w:rsidP="00452400">
      <w:pPr>
        <w:pStyle w:val="Qualiti-Ttulo2"/>
        <w:numPr>
          <w:ilvl w:val="0"/>
          <w:numId w:val="0"/>
        </w:numPr>
        <w:rPr>
          <w:lang w:val="pt-BR"/>
        </w:rPr>
      </w:pPr>
    </w:p>
    <w:p w14:paraId="354BE2B8" w14:textId="77777777" w:rsidR="00452400" w:rsidRDefault="00452400" w:rsidP="003207D9">
      <w:pPr>
        <w:pStyle w:val="Qualiti-Ttulo2"/>
      </w:pPr>
      <w:bookmarkStart w:id="6" w:name="_Toc203191526"/>
      <w:proofErr w:type="spellStart"/>
      <w:r>
        <w:t>Exemplos</w:t>
      </w:r>
      <w:bookmarkEnd w:id="6"/>
      <w:proofErr w:type="spellEnd"/>
    </w:p>
    <w:p w14:paraId="3B4574ED" w14:textId="77777777" w:rsidR="008E7AE5" w:rsidRDefault="008E7AE5" w:rsidP="008E7AE5">
      <w:pPr>
        <w:pStyle w:val="Qualiti-Ttulo2"/>
        <w:numPr>
          <w:ilvl w:val="0"/>
          <w:numId w:val="0"/>
        </w:numPr>
      </w:pPr>
      <w:r>
        <w:tab/>
      </w:r>
      <w:r>
        <w:tab/>
      </w:r>
    </w:p>
    <w:p w14:paraId="3EE83857" w14:textId="02758EEC" w:rsidR="008E7AE5" w:rsidRDefault="008E7AE5" w:rsidP="00414047">
      <w:pPr>
        <w:ind w:firstLine="709"/>
        <w:jc w:val="both"/>
      </w:pPr>
      <w:proofErr w:type="spellStart"/>
      <w:r w:rsidRPr="008E7AE5">
        <w:t>B</w:t>
      </w:r>
      <w:r w:rsidR="00414047">
        <w:t>emMeCare</w:t>
      </w:r>
      <w:proofErr w:type="spellEnd"/>
    </w:p>
    <w:p w14:paraId="47677D79" w14:textId="5799C176" w:rsidR="00414047" w:rsidRDefault="00414047" w:rsidP="00414047">
      <w:pPr>
        <w:ind w:firstLine="709"/>
        <w:jc w:val="both"/>
      </w:pPr>
      <w:proofErr w:type="spellStart"/>
      <w:r>
        <w:t>GestaoSalao</w:t>
      </w:r>
      <w:proofErr w:type="spellEnd"/>
    </w:p>
    <w:p w14:paraId="482927F1" w14:textId="50F90C8A" w:rsidR="00414047" w:rsidRPr="008E7AE5" w:rsidRDefault="00414047" w:rsidP="00414047">
      <w:pPr>
        <w:ind w:firstLine="709"/>
        <w:jc w:val="both"/>
      </w:pPr>
      <w:r>
        <w:t>BMC</w:t>
      </w:r>
    </w:p>
    <w:p w14:paraId="6DC63A8B" w14:textId="77777777" w:rsidR="008E7AE5" w:rsidRDefault="00755A3B">
      <w:pPr>
        <w:jc w:val="both"/>
      </w:pPr>
      <w:r>
        <w:tab/>
      </w:r>
    </w:p>
    <w:p w14:paraId="68C0D7A3" w14:textId="77777777" w:rsidR="008E7AE5" w:rsidRDefault="008E7AE5">
      <w:pPr>
        <w:jc w:val="both"/>
      </w:pPr>
    </w:p>
    <w:p w14:paraId="491D6CD8" w14:textId="77777777" w:rsidR="00F15B4C" w:rsidRDefault="00F15B4C">
      <w:pPr>
        <w:jc w:val="both"/>
      </w:pPr>
    </w:p>
    <w:p w14:paraId="08E57223" w14:textId="77777777" w:rsidR="004568F7" w:rsidRDefault="004568F7">
      <w:pPr>
        <w:jc w:val="both"/>
      </w:pPr>
    </w:p>
    <w:p w14:paraId="6558701F" w14:textId="77777777" w:rsidR="008E7AE5" w:rsidRDefault="00D7254C">
      <w:pPr>
        <w:jc w:val="both"/>
      </w:pPr>
      <w:r>
        <w:tab/>
      </w:r>
    </w:p>
    <w:p w14:paraId="0CD23313" w14:textId="77777777" w:rsidR="008E7AE5" w:rsidRPr="005A2E40" w:rsidRDefault="008E7AE5" w:rsidP="008E7AE5">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7" w:name="_Toc203191527"/>
      <w:r>
        <w:lastRenderedPageBreak/>
        <w:t>TABELAS</w:t>
      </w:r>
      <w:bookmarkEnd w:id="7"/>
    </w:p>
    <w:p w14:paraId="76FE2343" w14:textId="77777777" w:rsidR="008E7AE5" w:rsidRPr="005A2E40" w:rsidRDefault="008E7AE5" w:rsidP="008E7AE5">
      <w:pPr>
        <w:pStyle w:val="Corpodetexto"/>
        <w:rPr>
          <w:lang w:val="en-US"/>
        </w:rPr>
      </w:pPr>
    </w:p>
    <w:p w14:paraId="0E9BA67F" w14:textId="77777777" w:rsidR="008E7AE5" w:rsidRPr="00F15B4C" w:rsidRDefault="008E7AE5" w:rsidP="008E7AE5">
      <w:pPr>
        <w:pStyle w:val="Qualiti-Ttulo2"/>
      </w:pPr>
      <w:bookmarkStart w:id="8" w:name="_Toc203191528"/>
      <w:proofErr w:type="spellStart"/>
      <w:r>
        <w:t>Regra</w:t>
      </w:r>
      <w:proofErr w:type="spellEnd"/>
      <w:r>
        <w:t xml:space="preserve"> Geral</w:t>
      </w:r>
      <w:bookmarkEnd w:id="8"/>
    </w:p>
    <w:p w14:paraId="044F1202" w14:textId="77777777" w:rsidR="008E7AE5" w:rsidRDefault="008E7AE5" w:rsidP="008E7AE5">
      <w:pPr>
        <w:pStyle w:val="EstiloJustificadoPrimeiralinha15cm"/>
      </w:pPr>
    </w:p>
    <w:p w14:paraId="68728F38" w14:textId="77777777" w:rsidR="00C857D8" w:rsidRDefault="00D7254C" w:rsidP="008E7AE5">
      <w:pPr>
        <w:ind w:firstLine="709"/>
        <w:jc w:val="both"/>
      </w:pPr>
      <w:r>
        <w:t>O nome das</w:t>
      </w:r>
      <w:r w:rsidR="00C857D8">
        <w:t xml:space="preserve"> </w:t>
      </w:r>
      <w:r>
        <w:t xml:space="preserve">tabelas </w:t>
      </w:r>
      <w:r w:rsidR="00C857D8">
        <w:t>deve ser sugestivo e</w:t>
      </w:r>
      <w:r w:rsidR="008E7AE5">
        <w:t xml:space="preserve"> </w:t>
      </w:r>
      <w:r w:rsidR="00C857D8">
        <w:t>refletir os dados armazenados nesta.</w:t>
      </w:r>
      <w:r w:rsidR="00D66629">
        <w:t xml:space="preserve"> O nome </w:t>
      </w:r>
      <w:r w:rsidR="00643F4E">
        <w:t xml:space="preserve">da tabela não deve usar nenhum prefixo. </w:t>
      </w:r>
    </w:p>
    <w:p w14:paraId="0DED55E7" w14:textId="77777777" w:rsidR="008E7AE5" w:rsidRDefault="008E7AE5" w:rsidP="008E7AE5">
      <w:pPr>
        <w:ind w:firstLine="709"/>
        <w:jc w:val="both"/>
      </w:pPr>
    </w:p>
    <w:p w14:paraId="65052A60" w14:textId="77777777" w:rsidR="008E7AE5" w:rsidRDefault="008E7AE5" w:rsidP="008E7AE5">
      <w:pPr>
        <w:ind w:firstLine="709"/>
        <w:jc w:val="both"/>
      </w:pPr>
    </w:p>
    <w:p w14:paraId="12378C34" w14:textId="77777777" w:rsidR="008E7AE5" w:rsidRPr="00643F4E" w:rsidRDefault="008E7AE5" w:rsidP="008E7AE5">
      <w:pPr>
        <w:pStyle w:val="Qualiti-Ttulo2"/>
        <w:rPr>
          <w:lang w:val="pt-BR"/>
        </w:rPr>
      </w:pPr>
      <w:bookmarkStart w:id="9" w:name="_Toc203191529"/>
      <w:r w:rsidRPr="00643F4E">
        <w:rPr>
          <w:lang w:val="pt-BR"/>
        </w:rPr>
        <w:t>Sintaxe</w:t>
      </w:r>
      <w:bookmarkEnd w:id="9"/>
    </w:p>
    <w:p w14:paraId="780A6CDF" w14:textId="77777777" w:rsidR="008E7AE5" w:rsidRPr="00643F4E" w:rsidRDefault="008E7AE5" w:rsidP="008E7AE5">
      <w:pPr>
        <w:pStyle w:val="Qualiti-Ttulo2"/>
        <w:numPr>
          <w:ilvl w:val="0"/>
          <w:numId w:val="0"/>
        </w:numPr>
        <w:tabs>
          <w:tab w:val="clear" w:pos="0"/>
          <w:tab w:val="clear" w:pos="284"/>
        </w:tabs>
        <w:ind w:firstLine="709"/>
        <w:rPr>
          <w:lang w:val="pt-BR"/>
        </w:rPr>
      </w:pPr>
    </w:p>
    <w:p w14:paraId="42FF99E0" w14:textId="77777777" w:rsidR="008E7AE5" w:rsidRPr="00643F4E" w:rsidRDefault="008E7AE5" w:rsidP="008E7AE5">
      <w:pPr>
        <w:ind w:firstLine="709"/>
        <w:jc w:val="both"/>
      </w:pPr>
      <w:r w:rsidRPr="00643F4E">
        <w:t>{</w:t>
      </w:r>
      <w:r w:rsidR="00D7254C" w:rsidRPr="00643F4E">
        <w:t>[</w:t>
      </w:r>
      <w:proofErr w:type="gramStart"/>
      <w:r w:rsidR="00D7254C" w:rsidRPr="00643F4E">
        <w:t>A..Z</w:t>
      </w:r>
      <w:proofErr w:type="gramEnd"/>
      <w:r w:rsidR="00D7254C" w:rsidRPr="00643F4E">
        <w:t>]</w:t>
      </w:r>
      <w:r w:rsidRPr="00643F4E">
        <w:t>[</w:t>
      </w:r>
      <w:proofErr w:type="gramStart"/>
      <w:r w:rsidRPr="00643F4E">
        <w:t>a..z</w:t>
      </w:r>
      <w:proofErr w:type="gramEnd"/>
      <w:r w:rsidRPr="00643F4E">
        <w:t>]} → Xxxxx, onde:</w:t>
      </w:r>
    </w:p>
    <w:p w14:paraId="62BF11BF" w14:textId="77777777" w:rsidR="008E7AE5" w:rsidRPr="00643F4E" w:rsidRDefault="008E7AE5" w:rsidP="008E7AE5">
      <w:pPr>
        <w:ind w:firstLine="709"/>
        <w:jc w:val="both"/>
      </w:pPr>
    </w:p>
    <w:p w14:paraId="5718B164" w14:textId="77777777" w:rsidR="008E7AE5" w:rsidRDefault="008E7AE5" w:rsidP="008E7AE5">
      <w:pPr>
        <w:ind w:firstLine="709"/>
        <w:jc w:val="both"/>
      </w:pPr>
      <w:r>
        <w:t>Xxxxx – indica o nome d</w:t>
      </w:r>
      <w:r w:rsidR="00D7254C">
        <w:t>a tabela no banco de dados.</w:t>
      </w:r>
    </w:p>
    <w:p w14:paraId="695A1D78" w14:textId="77777777" w:rsidR="00C857D8" w:rsidRDefault="00C857D8" w:rsidP="00C857D8">
      <w:pPr>
        <w:ind w:firstLine="709"/>
        <w:jc w:val="both"/>
      </w:pPr>
    </w:p>
    <w:p w14:paraId="4129841F" w14:textId="77777777" w:rsidR="00C857D8" w:rsidRDefault="00C857D8" w:rsidP="00D7254C">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70BE78F1" w14:textId="77777777" w:rsidR="00D7254C" w:rsidRDefault="00D7254C" w:rsidP="00D7254C">
      <w:pPr>
        <w:numPr>
          <w:ilvl w:val="0"/>
          <w:numId w:val="30"/>
        </w:numPr>
        <w:tabs>
          <w:tab w:val="clear" w:pos="1429"/>
          <w:tab w:val="num" w:pos="993"/>
        </w:tabs>
        <w:ind w:left="993" w:hanging="284"/>
        <w:jc w:val="both"/>
      </w:pPr>
      <w:r>
        <w:t>Não usar preposições.</w:t>
      </w:r>
    </w:p>
    <w:p w14:paraId="5632B407" w14:textId="77777777" w:rsidR="00C857D8" w:rsidRDefault="00C857D8" w:rsidP="00D7254C">
      <w:pPr>
        <w:numPr>
          <w:ilvl w:val="0"/>
          <w:numId w:val="30"/>
        </w:numPr>
        <w:tabs>
          <w:tab w:val="clear" w:pos="1429"/>
          <w:tab w:val="num" w:pos="993"/>
        </w:tabs>
        <w:ind w:left="993" w:hanging="284"/>
        <w:jc w:val="both"/>
      </w:pPr>
      <w:r>
        <w:t>Limite-se a usar 30 caracteres para definição do nome</w:t>
      </w:r>
      <w:r w:rsidR="0038762A">
        <w:t xml:space="preserve"> da tabela</w:t>
      </w:r>
      <w:r>
        <w:t xml:space="preserve"> – padrão da maioria dos bancos de dados.</w:t>
      </w:r>
    </w:p>
    <w:p w14:paraId="723161C2" w14:textId="77777777" w:rsidR="009F0FEC" w:rsidRDefault="009F0FEC" w:rsidP="009F0FEC">
      <w:pPr>
        <w:numPr>
          <w:ilvl w:val="0"/>
          <w:numId w:val="30"/>
        </w:numPr>
        <w:tabs>
          <w:tab w:val="clear" w:pos="1429"/>
          <w:tab w:val="num" w:pos="993"/>
        </w:tabs>
        <w:ind w:left="993" w:hanging="284"/>
        <w:jc w:val="both"/>
      </w:pPr>
      <w:r>
        <w:t>Usar palavras no singular, sem acentuações ou caracteres especiais.</w:t>
      </w:r>
    </w:p>
    <w:p w14:paraId="6B803AEC" w14:textId="77777777" w:rsidR="00D7254C" w:rsidRDefault="00D7254C" w:rsidP="00D7254C">
      <w:pPr>
        <w:numPr>
          <w:ilvl w:val="0"/>
          <w:numId w:val="30"/>
        </w:numPr>
        <w:tabs>
          <w:tab w:val="clear" w:pos="1429"/>
          <w:tab w:val="num" w:pos="993"/>
        </w:tabs>
        <w:ind w:left="993" w:hanging="284"/>
        <w:jc w:val="both"/>
      </w:pPr>
      <w:r>
        <w:t>Evite usar abreviações, se necessário use as conhecidas.</w:t>
      </w:r>
    </w:p>
    <w:p w14:paraId="31615BDB" w14:textId="77777777" w:rsidR="0038762A" w:rsidRDefault="0038762A" w:rsidP="00C857D8">
      <w:pPr>
        <w:ind w:firstLine="709"/>
        <w:jc w:val="both"/>
      </w:pPr>
    </w:p>
    <w:p w14:paraId="7F0DBE97" w14:textId="77777777" w:rsidR="008E7AE5" w:rsidRDefault="008E7AE5" w:rsidP="008E7AE5">
      <w:pPr>
        <w:ind w:firstLine="709"/>
        <w:jc w:val="both"/>
      </w:pPr>
    </w:p>
    <w:p w14:paraId="4D55A57C" w14:textId="77777777" w:rsidR="008E7AE5" w:rsidRDefault="008E7AE5" w:rsidP="008E7AE5">
      <w:pPr>
        <w:pStyle w:val="Qualiti-Ttulo2"/>
      </w:pPr>
      <w:bookmarkStart w:id="10" w:name="_Toc203191530"/>
      <w:proofErr w:type="spellStart"/>
      <w:r>
        <w:t>Exemplos</w:t>
      </w:r>
      <w:bookmarkEnd w:id="10"/>
      <w:proofErr w:type="spellEnd"/>
    </w:p>
    <w:p w14:paraId="69BA5EFC" w14:textId="77777777" w:rsidR="008E7AE5" w:rsidRDefault="008E7AE5" w:rsidP="008E7AE5">
      <w:pPr>
        <w:pStyle w:val="Qualiti-Ttulo2"/>
        <w:numPr>
          <w:ilvl w:val="0"/>
          <w:numId w:val="0"/>
        </w:numPr>
      </w:pPr>
      <w:r>
        <w:tab/>
      </w:r>
      <w:r>
        <w:tab/>
      </w:r>
    </w:p>
    <w:p w14:paraId="2D1C9FE8" w14:textId="354C585B" w:rsidR="00414047" w:rsidRPr="00414047" w:rsidRDefault="00414047" w:rsidP="00414047">
      <w:pPr>
        <w:ind w:firstLine="709"/>
        <w:jc w:val="both"/>
      </w:pPr>
      <w:r w:rsidRPr="00414047">
        <w:t xml:space="preserve">Pessoa – Tabela de </w:t>
      </w:r>
      <w:r>
        <w:t>p</w:t>
      </w:r>
      <w:r w:rsidRPr="00414047">
        <w:t>essoas</w:t>
      </w:r>
      <w:r w:rsidR="00596782">
        <w:t>.</w:t>
      </w:r>
    </w:p>
    <w:p w14:paraId="3E2F5907" w14:textId="7F7E761B" w:rsidR="00414047" w:rsidRPr="00414047" w:rsidRDefault="00414047" w:rsidP="00414047">
      <w:pPr>
        <w:ind w:firstLine="709"/>
        <w:jc w:val="both"/>
      </w:pPr>
      <w:r w:rsidRPr="00414047">
        <w:t xml:space="preserve">Profissional – Tabela de </w:t>
      </w:r>
      <w:r>
        <w:t>p</w:t>
      </w:r>
      <w:r w:rsidRPr="00414047">
        <w:t>rofissionais</w:t>
      </w:r>
      <w:r w:rsidR="00596782">
        <w:t>.</w:t>
      </w:r>
    </w:p>
    <w:p w14:paraId="397741E7" w14:textId="53A33BB0" w:rsidR="00414047" w:rsidRPr="00414047" w:rsidRDefault="00414047" w:rsidP="00414047">
      <w:pPr>
        <w:ind w:firstLine="709"/>
        <w:jc w:val="both"/>
      </w:pPr>
      <w:proofErr w:type="spellStart"/>
      <w:r w:rsidRPr="00414047">
        <w:t>Servico</w:t>
      </w:r>
      <w:proofErr w:type="spellEnd"/>
      <w:r w:rsidRPr="00414047">
        <w:t xml:space="preserve"> – Tabela de </w:t>
      </w:r>
      <w:r>
        <w:t>s</w:t>
      </w:r>
      <w:r w:rsidRPr="00414047">
        <w:t>erviços</w:t>
      </w:r>
      <w:r w:rsidR="00596782">
        <w:t>.</w:t>
      </w:r>
    </w:p>
    <w:p w14:paraId="5466D398" w14:textId="18C1B490" w:rsidR="00D7254C" w:rsidRDefault="00414047" w:rsidP="00414047">
      <w:pPr>
        <w:ind w:firstLine="709"/>
        <w:jc w:val="both"/>
      </w:pPr>
      <w:r w:rsidRPr="00414047">
        <w:t xml:space="preserve">Agendamento – Tabela de </w:t>
      </w:r>
      <w:r>
        <w:t>a</w:t>
      </w:r>
      <w:r w:rsidRPr="00414047">
        <w:t>gendamentos</w:t>
      </w:r>
      <w:r w:rsidR="00596782">
        <w:t>.</w:t>
      </w:r>
    </w:p>
    <w:p w14:paraId="07D04B49" w14:textId="77777777" w:rsidR="00D7254C" w:rsidRDefault="00D7254C" w:rsidP="00D7254C">
      <w:pPr>
        <w:ind w:firstLine="709"/>
        <w:jc w:val="both"/>
      </w:pPr>
    </w:p>
    <w:p w14:paraId="5CE4D38F" w14:textId="77777777" w:rsidR="00D7254C" w:rsidRDefault="00D7254C" w:rsidP="00D7254C">
      <w:pPr>
        <w:jc w:val="both"/>
      </w:pPr>
    </w:p>
    <w:p w14:paraId="5194FCF3" w14:textId="77777777" w:rsidR="00D7254C" w:rsidRPr="005A2E40" w:rsidRDefault="00D7254C" w:rsidP="00D7254C">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1" w:name="_Toc203191531"/>
      <w:r>
        <w:t>ATRIBUTOS</w:t>
      </w:r>
      <w:bookmarkEnd w:id="11"/>
    </w:p>
    <w:p w14:paraId="5BB8D49C" w14:textId="77777777" w:rsidR="00D7254C" w:rsidRPr="005A2E40" w:rsidRDefault="00D7254C" w:rsidP="00D7254C">
      <w:pPr>
        <w:pStyle w:val="Corpodetexto"/>
        <w:rPr>
          <w:lang w:val="en-US"/>
        </w:rPr>
      </w:pPr>
    </w:p>
    <w:p w14:paraId="5CC158CF" w14:textId="77777777" w:rsidR="00D7254C" w:rsidRPr="00F15B4C" w:rsidRDefault="00D7254C" w:rsidP="00D7254C">
      <w:pPr>
        <w:pStyle w:val="Qualiti-Ttulo2"/>
      </w:pPr>
      <w:bookmarkStart w:id="12" w:name="_Toc203191532"/>
      <w:proofErr w:type="spellStart"/>
      <w:r>
        <w:t>Regra</w:t>
      </w:r>
      <w:proofErr w:type="spellEnd"/>
      <w:r>
        <w:t xml:space="preserve"> Geral</w:t>
      </w:r>
      <w:bookmarkEnd w:id="12"/>
    </w:p>
    <w:p w14:paraId="0078EBDF" w14:textId="77777777" w:rsidR="00D7254C" w:rsidRDefault="00D7254C" w:rsidP="00D7254C">
      <w:pPr>
        <w:pStyle w:val="EstiloJustificadoPrimeiralinha15cm"/>
      </w:pPr>
    </w:p>
    <w:p w14:paraId="39FD885A" w14:textId="77777777" w:rsidR="00D7254C" w:rsidRDefault="00643F4E" w:rsidP="00D7254C">
      <w:pPr>
        <w:ind w:firstLine="709"/>
        <w:jc w:val="both"/>
      </w:pPr>
      <w:r>
        <w:t>Os nomes dos atributos devem</w:t>
      </w:r>
      <w:r w:rsidR="00D7254C">
        <w:t xml:space="preserve"> identificar a coluna de maneira clara e descritiva. </w:t>
      </w:r>
    </w:p>
    <w:p w14:paraId="4E64C355" w14:textId="77777777" w:rsidR="00D7254C" w:rsidRDefault="00D7254C" w:rsidP="00D7254C">
      <w:pPr>
        <w:ind w:firstLine="709"/>
        <w:jc w:val="both"/>
      </w:pPr>
    </w:p>
    <w:p w14:paraId="0AA662A2" w14:textId="77777777" w:rsidR="00D7254C" w:rsidRDefault="00D7254C" w:rsidP="00D7254C">
      <w:pPr>
        <w:ind w:firstLine="709"/>
        <w:jc w:val="both"/>
      </w:pPr>
    </w:p>
    <w:p w14:paraId="2C2290A8" w14:textId="77777777" w:rsidR="00D7254C" w:rsidRPr="00D7254C" w:rsidRDefault="00D7254C" w:rsidP="00D7254C">
      <w:pPr>
        <w:pStyle w:val="Qualiti-Ttulo2"/>
        <w:rPr>
          <w:lang w:val="pt-BR"/>
        </w:rPr>
      </w:pPr>
      <w:bookmarkStart w:id="13" w:name="_Toc203191533"/>
      <w:r w:rsidRPr="00D7254C">
        <w:rPr>
          <w:lang w:val="pt-BR"/>
        </w:rPr>
        <w:t>Sintaxe</w:t>
      </w:r>
      <w:bookmarkEnd w:id="13"/>
    </w:p>
    <w:p w14:paraId="45145286" w14:textId="77777777" w:rsidR="00D7254C" w:rsidRPr="00D7254C" w:rsidRDefault="00D7254C" w:rsidP="00D7254C">
      <w:pPr>
        <w:pStyle w:val="Qualiti-Ttulo2"/>
        <w:numPr>
          <w:ilvl w:val="0"/>
          <w:numId w:val="0"/>
        </w:numPr>
        <w:tabs>
          <w:tab w:val="clear" w:pos="0"/>
          <w:tab w:val="clear" w:pos="284"/>
        </w:tabs>
        <w:ind w:firstLine="709"/>
        <w:rPr>
          <w:lang w:val="pt-BR"/>
        </w:rPr>
      </w:pPr>
    </w:p>
    <w:p w14:paraId="37AEC22F" w14:textId="77777777" w:rsidR="00D7254C" w:rsidRPr="00D7254C" w:rsidRDefault="00D7254C" w:rsidP="00D7254C">
      <w:pPr>
        <w:ind w:firstLine="709"/>
        <w:jc w:val="both"/>
      </w:pPr>
      <w:r w:rsidRPr="00D7254C">
        <w:t>{[</w:t>
      </w:r>
      <w:proofErr w:type="gramStart"/>
      <w:r w:rsidRPr="00D7254C">
        <w:t>A..Z</w:t>
      </w:r>
      <w:proofErr w:type="gramEnd"/>
      <w:r w:rsidRPr="00D7254C">
        <w:t>][</w:t>
      </w:r>
      <w:proofErr w:type="gramStart"/>
      <w:r w:rsidRPr="00D7254C">
        <w:t>a..z</w:t>
      </w:r>
      <w:proofErr w:type="gramEnd"/>
      <w:r w:rsidRPr="00D7254C">
        <w:t>]} → Xxxxx, onde:</w:t>
      </w:r>
    </w:p>
    <w:p w14:paraId="465C674E" w14:textId="77777777" w:rsidR="00D7254C" w:rsidRPr="00D7254C" w:rsidRDefault="00D7254C" w:rsidP="00D7254C">
      <w:pPr>
        <w:ind w:firstLine="709"/>
        <w:jc w:val="both"/>
      </w:pPr>
    </w:p>
    <w:p w14:paraId="61F3FA32" w14:textId="77777777" w:rsidR="00D7254C" w:rsidRDefault="00D7254C" w:rsidP="00D7254C">
      <w:pPr>
        <w:ind w:firstLine="709"/>
        <w:jc w:val="both"/>
      </w:pPr>
      <w:r>
        <w:t xml:space="preserve">Xxxxx – indica o nome </w:t>
      </w:r>
      <w:r w:rsidR="00643F4E">
        <w:t>dos atributos</w:t>
      </w:r>
      <w:r>
        <w:t xml:space="preserve"> de uma determinada tabela do banco de dados.</w:t>
      </w:r>
    </w:p>
    <w:p w14:paraId="67D2285A" w14:textId="77777777" w:rsidR="00D7254C" w:rsidRDefault="00D7254C" w:rsidP="00D7254C">
      <w:pPr>
        <w:ind w:firstLine="709"/>
        <w:jc w:val="both"/>
      </w:pPr>
    </w:p>
    <w:p w14:paraId="0462FCE2" w14:textId="77777777" w:rsidR="00D7254C" w:rsidRDefault="00D7254C" w:rsidP="00D7254C">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648C2B10" w14:textId="77777777" w:rsidR="00D7254C" w:rsidRDefault="00D7254C" w:rsidP="00D7254C">
      <w:pPr>
        <w:numPr>
          <w:ilvl w:val="0"/>
          <w:numId w:val="30"/>
        </w:numPr>
        <w:tabs>
          <w:tab w:val="clear" w:pos="1429"/>
          <w:tab w:val="num" w:pos="993"/>
        </w:tabs>
        <w:ind w:left="993" w:hanging="284"/>
        <w:jc w:val="both"/>
      </w:pPr>
      <w:r>
        <w:t>Não usar preposições.</w:t>
      </w:r>
    </w:p>
    <w:p w14:paraId="705CF128" w14:textId="77777777" w:rsidR="009F0FEC" w:rsidRDefault="009F0FEC" w:rsidP="009F0FEC">
      <w:pPr>
        <w:numPr>
          <w:ilvl w:val="0"/>
          <w:numId w:val="30"/>
        </w:numPr>
        <w:tabs>
          <w:tab w:val="clear" w:pos="1429"/>
          <w:tab w:val="num" w:pos="993"/>
        </w:tabs>
        <w:ind w:left="993" w:hanging="284"/>
        <w:jc w:val="both"/>
      </w:pPr>
      <w:r>
        <w:t>Usar palavras no singular, sem acentuações ou caracteres especiais.</w:t>
      </w:r>
    </w:p>
    <w:p w14:paraId="389C7E66" w14:textId="77777777" w:rsidR="00D7254C" w:rsidRDefault="00D7254C" w:rsidP="00D7254C">
      <w:pPr>
        <w:numPr>
          <w:ilvl w:val="0"/>
          <w:numId w:val="30"/>
        </w:numPr>
        <w:tabs>
          <w:tab w:val="clear" w:pos="1429"/>
          <w:tab w:val="num" w:pos="993"/>
        </w:tabs>
        <w:ind w:left="993" w:hanging="284"/>
        <w:jc w:val="both"/>
      </w:pPr>
      <w:r>
        <w:lastRenderedPageBreak/>
        <w:t>Evite usar abreviações, se necessário use as conhecidas. Abreviações limitadas a 4 caracteres.</w:t>
      </w:r>
    </w:p>
    <w:p w14:paraId="66A9D410" w14:textId="77777777" w:rsidR="00643F4E" w:rsidRDefault="00643F4E" w:rsidP="00D7254C">
      <w:pPr>
        <w:numPr>
          <w:ilvl w:val="0"/>
          <w:numId w:val="30"/>
        </w:numPr>
        <w:tabs>
          <w:tab w:val="clear" w:pos="1429"/>
          <w:tab w:val="num" w:pos="993"/>
        </w:tabs>
        <w:ind w:left="993" w:hanging="284"/>
        <w:jc w:val="both"/>
      </w:pPr>
      <w:r>
        <w:t>Não repetir o nome da tabela para compor o nome do atributo</w:t>
      </w:r>
    </w:p>
    <w:p w14:paraId="1C394ED1" w14:textId="77777777" w:rsidR="00643F4E" w:rsidRDefault="00643F4E" w:rsidP="00D7254C">
      <w:pPr>
        <w:numPr>
          <w:ilvl w:val="0"/>
          <w:numId w:val="30"/>
        </w:numPr>
        <w:tabs>
          <w:tab w:val="clear" w:pos="1429"/>
          <w:tab w:val="num" w:pos="993"/>
        </w:tabs>
        <w:ind w:left="993" w:hanging="284"/>
        <w:jc w:val="both"/>
      </w:pPr>
      <w:r>
        <w:t>Atributo para chaves primárias artificiais devem usar o nome Id</w:t>
      </w:r>
    </w:p>
    <w:p w14:paraId="5D917C12" w14:textId="77777777" w:rsidR="00D7254C" w:rsidRDefault="00D7254C" w:rsidP="009F0FEC">
      <w:pPr>
        <w:ind w:left="709"/>
        <w:jc w:val="both"/>
      </w:pPr>
    </w:p>
    <w:p w14:paraId="315197B4" w14:textId="77777777" w:rsidR="00D7254C" w:rsidRDefault="00D7254C" w:rsidP="00D7254C">
      <w:pPr>
        <w:ind w:firstLine="709"/>
        <w:jc w:val="both"/>
      </w:pPr>
    </w:p>
    <w:p w14:paraId="2235B414" w14:textId="77777777" w:rsidR="00D7254C" w:rsidRDefault="00D7254C" w:rsidP="00D7254C">
      <w:pPr>
        <w:pStyle w:val="Qualiti-Ttulo2"/>
      </w:pPr>
      <w:bookmarkStart w:id="14" w:name="_Toc203191534"/>
      <w:proofErr w:type="spellStart"/>
      <w:r>
        <w:t>Exemplos</w:t>
      </w:r>
      <w:bookmarkEnd w:id="14"/>
      <w:proofErr w:type="spellEnd"/>
    </w:p>
    <w:p w14:paraId="014A1506" w14:textId="77777777" w:rsidR="00D7254C" w:rsidRDefault="00D7254C" w:rsidP="00D7254C">
      <w:pPr>
        <w:pStyle w:val="Qualiti-Ttulo2"/>
        <w:numPr>
          <w:ilvl w:val="0"/>
          <w:numId w:val="0"/>
        </w:numPr>
      </w:pPr>
      <w:r>
        <w:tab/>
      </w:r>
      <w:r>
        <w:tab/>
      </w:r>
    </w:p>
    <w:p w14:paraId="12152BAC" w14:textId="77777777" w:rsidR="00D7254C" w:rsidRDefault="00D7254C" w:rsidP="00D7254C">
      <w:pPr>
        <w:ind w:firstLine="709"/>
        <w:jc w:val="both"/>
        <w:rPr>
          <w:i/>
        </w:rPr>
      </w:pPr>
      <w:r w:rsidRPr="00D7254C">
        <w:rPr>
          <w:i/>
        </w:rPr>
        <w:t>Sem Abreviações</w:t>
      </w:r>
    </w:p>
    <w:p w14:paraId="51392A92" w14:textId="31505EB1" w:rsidR="00643F4E" w:rsidRPr="00643F4E" w:rsidRDefault="009C7682" w:rsidP="00D7254C">
      <w:pPr>
        <w:ind w:firstLine="709"/>
        <w:jc w:val="both"/>
      </w:pPr>
      <w:r>
        <w:t>I</w:t>
      </w:r>
      <w:r w:rsidR="00643F4E" w:rsidRPr="00643F4E">
        <w:t>d</w:t>
      </w:r>
    </w:p>
    <w:p w14:paraId="1922F427" w14:textId="0056824C" w:rsidR="00D7254C" w:rsidRDefault="009C7682" w:rsidP="00D7254C">
      <w:pPr>
        <w:ind w:firstLine="709"/>
        <w:jc w:val="both"/>
      </w:pPr>
      <w:r>
        <w:t>N</w:t>
      </w:r>
      <w:r w:rsidR="00D7254C">
        <w:t>ome</w:t>
      </w:r>
    </w:p>
    <w:p w14:paraId="6CFD3483" w14:textId="71F6A8A4" w:rsidR="00643F4E" w:rsidRDefault="009C7682" w:rsidP="00D7254C">
      <w:pPr>
        <w:ind w:firstLine="709"/>
        <w:jc w:val="both"/>
      </w:pPr>
      <w:proofErr w:type="spellStart"/>
      <w:r>
        <w:t>PrecoFinal</w:t>
      </w:r>
      <w:proofErr w:type="spellEnd"/>
    </w:p>
    <w:p w14:paraId="48D47635" w14:textId="25D5CE08" w:rsidR="00D7254C" w:rsidRDefault="009C7682" w:rsidP="00D7254C">
      <w:pPr>
        <w:ind w:firstLine="709"/>
        <w:jc w:val="both"/>
      </w:pPr>
      <w:proofErr w:type="spellStart"/>
      <w:r>
        <w:t>D</w:t>
      </w:r>
      <w:r w:rsidR="00D7254C">
        <w:t>ataNascimento</w:t>
      </w:r>
      <w:proofErr w:type="spellEnd"/>
    </w:p>
    <w:p w14:paraId="1BBA4EE0" w14:textId="77777777" w:rsidR="00D7254C" w:rsidRDefault="00D7254C" w:rsidP="00D7254C">
      <w:pPr>
        <w:ind w:firstLine="709"/>
        <w:jc w:val="both"/>
      </w:pPr>
    </w:p>
    <w:p w14:paraId="5570B047" w14:textId="77777777" w:rsidR="00D7254C" w:rsidRPr="00D7254C" w:rsidRDefault="00D7254C" w:rsidP="00D7254C">
      <w:pPr>
        <w:ind w:firstLine="709"/>
        <w:jc w:val="both"/>
        <w:rPr>
          <w:i/>
        </w:rPr>
      </w:pPr>
      <w:r>
        <w:rPr>
          <w:i/>
        </w:rPr>
        <w:t>Com Abreviações</w:t>
      </w:r>
    </w:p>
    <w:p w14:paraId="5F2789E1" w14:textId="6653EB02" w:rsidR="00D7254C" w:rsidRDefault="009C7682" w:rsidP="00D7254C">
      <w:pPr>
        <w:ind w:firstLine="709"/>
        <w:jc w:val="both"/>
      </w:pPr>
      <w:proofErr w:type="spellStart"/>
      <w:r>
        <w:t>I</w:t>
      </w:r>
      <w:r w:rsidR="00643F4E">
        <w:t>d</w:t>
      </w:r>
      <w:r>
        <w:t>Pessoa</w:t>
      </w:r>
      <w:proofErr w:type="spellEnd"/>
    </w:p>
    <w:p w14:paraId="05824B3F" w14:textId="696F78BC" w:rsidR="009C7682" w:rsidRDefault="009C7682" w:rsidP="00D7254C">
      <w:pPr>
        <w:ind w:firstLine="709"/>
        <w:jc w:val="both"/>
      </w:pPr>
      <w:proofErr w:type="spellStart"/>
      <w:r>
        <w:t>Cpf</w:t>
      </w:r>
      <w:proofErr w:type="spellEnd"/>
    </w:p>
    <w:p w14:paraId="2E86F908" w14:textId="4361E0ED" w:rsidR="009C7682" w:rsidRDefault="009C7682" w:rsidP="00D7254C">
      <w:pPr>
        <w:ind w:firstLine="709"/>
        <w:jc w:val="both"/>
      </w:pPr>
      <w:r>
        <w:t>Cep</w:t>
      </w:r>
    </w:p>
    <w:p w14:paraId="0AE160C5" w14:textId="77777777" w:rsidR="008E7AE5" w:rsidRDefault="008E7AE5">
      <w:pPr>
        <w:jc w:val="both"/>
      </w:pPr>
    </w:p>
    <w:p w14:paraId="034A2BDA" w14:textId="77777777" w:rsidR="008E7AE5" w:rsidRDefault="008E7AE5">
      <w:pPr>
        <w:jc w:val="both"/>
      </w:pPr>
    </w:p>
    <w:p w14:paraId="4F810C35" w14:textId="77777777" w:rsidR="009F0FEC" w:rsidRPr="005A2E40" w:rsidRDefault="009F0FEC" w:rsidP="009F0FEC">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5" w:name="_Toc203191535"/>
      <w:r>
        <w:t>VIEWS</w:t>
      </w:r>
      <w:bookmarkEnd w:id="15"/>
    </w:p>
    <w:p w14:paraId="24BE2812" w14:textId="77777777" w:rsidR="009F0FEC" w:rsidRPr="005A2E40" w:rsidRDefault="009F0FEC" w:rsidP="009F0FEC">
      <w:pPr>
        <w:pStyle w:val="Corpodetexto"/>
        <w:rPr>
          <w:lang w:val="en-US"/>
        </w:rPr>
      </w:pPr>
    </w:p>
    <w:p w14:paraId="2E140AB7" w14:textId="77777777" w:rsidR="009F0FEC" w:rsidRPr="00F15B4C" w:rsidRDefault="009F0FEC" w:rsidP="009F0FEC">
      <w:pPr>
        <w:pStyle w:val="Qualiti-Ttulo2"/>
      </w:pPr>
      <w:bookmarkStart w:id="16" w:name="_Toc203191536"/>
      <w:proofErr w:type="spellStart"/>
      <w:r>
        <w:t>Regra</w:t>
      </w:r>
      <w:proofErr w:type="spellEnd"/>
      <w:r>
        <w:t xml:space="preserve"> Geral</w:t>
      </w:r>
      <w:bookmarkEnd w:id="16"/>
    </w:p>
    <w:p w14:paraId="51EBCF98" w14:textId="77777777" w:rsidR="009F0FEC" w:rsidRDefault="009F0FEC" w:rsidP="009F0FEC">
      <w:pPr>
        <w:pStyle w:val="EstiloJustificadoPrimeiralinha15cm"/>
      </w:pPr>
    </w:p>
    <w:p w14:paraId="5E87CE23" w14:textId="77777777" w:rsidR="009F0FEC" w:rsidRDefault="009F0FEC" w:rsidP="009F0FEC">
      <w:pPr>
        <w:ind w:firstLine="709"/>
        <w:jc w:val="both"/>
      </w:pPr>
      <w:r>
        <w:t>Deve-se usar a mesma semântica utilizadas para as tabelas. O nome deve ser pré-fixado pela palavra VW.</w:t>
      </w:r>
    </w:p>
    <w:p w14:paraId="1AFBFF57" w14:textId="77777777" w:rsidR="009F0FEC" w:rsidRDefault="009F0FEC" w:rsidP="009F0FEC">
      <w:pPr>
        <w:ind w:firstLine="709"/>
        <w:jc w:val="both"/>
      </w:pPr>
    </w:p>
    <w:p w14:paraId="507F724A" w14:textId="77777777" w:rsidR="009F0FEC" w:rsidRDefault="009F0FEC" w:rsidP="009F0FEC">
      <w:pPr>
        <w:ind w:firstLine="709"/>
        <w:jc w:val="both"/>
      </w:pPr>
    </w:p>
    <w:p w14:paraId="445057E0" w14:textId="77777777" w:rsidR="009F0FEC" w:rsidRPr="009F0FEC" w:rsidRDefault="009F0FEC" w:rsidP="009F0FEC">
      <w:pPr>
        <w:pStyle w:val="Qualiti-Ttulo2"/>
        <w:rPr>
          <w:lang w:val="pt-BR"/>
        </w:rPr>
      </w:pPr>
      <w:bookmarkStart w:id="17" w:name="_Toc203191537"/>
      <w:r w:rsidRPr="009F0FEC">
        <w:rPr>
          <w:lang w:val="pt-BR"/>
        </w:rPr>
        <w:t>Sintaxe</w:t>
      </w:r>
      <w:bookmarkEnd w:id="17"/>
    </w:p>
    <w:p w14:paraId="594801CB" w14:textId="77777777" w:rsidR="009F0FEC" w:rsidRPr="009F0FEC" w:rsidRDefault="009F0FEC" w:rsidP="009F0FEC">
      <w:pPr>
        <w:pStyle w:val="Qualiti-Ttulo2"/>
        <w:numPr>
          <w:ilvl w:val="0"/>
          <w:numId w:val="0"/>
        </w:numPr>
        <w:tabs>
          <w:tab w:val="clear" w:pos="0"/>
          <w:tab w:val="clear" w:pos="284"/>
        </w:tabs>
        <w:ind w:firstLine="709"/>
        <w:rPr>
          <w:lang w:val="pt-BR"/>
        </w:rPr>
      </w:pPr>
    </w:p>
    <w:p w14:paraId="3A79A548" w14:textId="77777777" w:rsidR="009F0FEC" w:rsidRPr="009F0FEC" w:rsidRDefault="00260EE1" w:rsidP="009F0FEC">
      <w:pPr>
        <w:ind w:firstLine="709"/>
        <w:jc w:val="both"/>
      </w:pPr>
      <w:r>
        <w:t>VW_</w:t>
      </w:r>
      <w:r w:rsidR="009F0FEC" w:rsidRPr="009F0FEC">
        <w:t>{[</w:t>
      </w:r>
      <w:proofErr w:type="gramStart"/>
      <w:r w:rsidR="009F0FEC" w:rsidRPr="009F0FEC">
        <w:t>A..Z</w:t>
      </w:r>
      <w:proofErr w:type="gramEnd"/>
      <w:r w:rsidR="009F0FEC" w:rsidRPr="009F0FEC">
        <w:t>][</w:t>
      </w:r>
      <w:proofErr w:type="gramStart"/>
      <w:r w:rsidR="009F0FEC" w:rsidRPr="009F0FEC">
        <w:t>a..z</w:t>
      </w:r>
      <w:proofErr w:type="gramEnd"/>
      <w:r w:rsidR="009F0FEC" w:rsidRPr="009F0FEC">
        <w:t xml:space="preserve">]} → </w:t>
      </w:r>
      <w:r w:rsidR="009F0FEC">
        <w:t>VW</w:t>
      </w:r>
      <w:r w:rsidR="009F0FEC" w:rsidRPr="009F0FEC">
        <w:t>_Xxxxx, onde:</w:t>
      </w:r>
    </w:p>
    <w:p w14:paraId="67C6A182" w14:textId="77777777" w:rsidR="009F0FEC" w:rsidRPr="009F0FEC" w:rsidRDefault="009F0FEC" w:rsidP="009F0FEC">
      <w:pPr>
        <w:ind w:firstLine="709"/>
        <w:jc w:val="both"/>
      </w:pPr>
    </w:p>
    <w:p w14:paraId="4A2ED6B6" w14:textId="77777777" w:rsidR="009F0FEC" w:rsidRDefault="009F0FEC" w:rsidP="009F0FEC">
      <w:pPr>
        <w:ind w:firstLine="709"/>
        <w:jc w:val="both"/>
      </w:pPr>
      <w:r>
        <w:t>Xxxxx – indica o nome da view no banco de dados.</w:t>
      </w:r>
    </w:p>
    <w:p w14:paraId="01EFDFD5" w14:textId="77777777" w:rsidR="009F0FEC" w:rsidRDefault="009F0FEC" w:rsidP="009F0FEC">
      <w:pPr>
        <w:ind w:firstLine="709"/>
        <w:jc w:val="both"/>
      </w:pPr>
    </w:p>
    <w:p w14:paraId="6A6AAE71" w14:textId="77777777" w:rsidR="009F0FEC" w:rsidRDefault="009F0FEC" w:rsidP="009F0FEC">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19B30A82" w14:textId="77777777" w:rsidR="009F0FEC" w:rsidRDefault="009F0FEC" w:rsidP="009F0FEC">
      <w:pPr>
        <w:numPr>
          <w:ilvl w:val="0"/>
          <w:numId w:val="30"/>
        </w:numPr>
        <w:tabs>
          <w:tab w:val="clear" w:pos="1429"/>
          <w:tab w:val="num" w:pos="993"/>
        </w:tabs>
        <w:ind w:left="993" w:hanging="284"/>
        <w:jc w:val="both"/>
      </w:pPr>
      <w:r>
        <w:t>Não usar preposições.</w:t>
      </w:r>
    </w:p>
    <w:p w14:paraId="04A6E576" w14:textId="77777777" w:rsidR="009F0FEC" w:rsidRDefault="009F0FEC" w:rsidP="009F0FEC">
      <w:pPr>
        <w:numPr>
          <w:ilvl w:val="0"/>
          <w:numId w:val="30"/>
        </w:numPr>
        <w:tabs>
          <w:tab w:val="clear" w:pos="1429"/>
          <w:tab w:val="num" w:pos="993"/>
        </w:tabs>
        <w:ind w:left="993" w:hanging="284"/>
        <w:jc w:val="both"/>
      </w:pPr>
      <w:r>
        <w:t>Limite-se a usar 30 caracteres para definição do nome da V</w:t>
      </w:r>
      <w:r w:rsidR="00834DA6">
        <w:t>i</w:t>
      </w:r>
      <w:r>
        <w:t>ew.</w:t>
      </w:r>
    </w:p>
    <w:p w14:paraId="11BD973E" w14:textId="77777777" w:rsidR="009F0FEC" w:rsidRDefault="009F0FEC" w:rsidP="009F0FEC">
      <w:pPr>
        <w:numPr>
          <w:ilvl w:val="0"/>
          <w:numId w:val="30"/>
        </w:numPr>
        <w:tabs>
          <w:tab w:val="clear" w:pos="1429"/>
          <w:tab w:val="num" w:pos="993"/>
        </w:tabs>
        <w:ind w:left="993" w:hanging="284"/>
        <w:jc w:val="both"/>
      </w:pPr>
      <w:r>
        <w:t>Usar palavras no singular, sem acentuações ou caracteres especiais.</w:t>
      </w:r>
    </w:p>
    <w:p w14:paraId="315FE1EB" w14:textId="77777777" w:rsidR="009F0FEC" w:rsidRDefault="009F0FEC" w:rsidP="009F0FEC">
      <w:pPr>
        <w:numPr>
          <w:ilvl w:val="0"/>
          <w:numId w:val="30"/>
        </w:numPr>
        <w:tabs>
          <w:tab w:val="clear" w:pos="1429"/>
          <w:tab w:val="num" w:pos="993"/>
        </w:tabs>
        <w:ind w:left="993" w:hanging="284"/>
        <w:jc w:val="both"/>
      </w:pPr>
      <w:r>
        <w:t>Evite usar abreviações, se necessário use as conhecidas.</w:t>
      </w:r>
    </w:p>
    <w:p w14:paraId="466AB748" w14:textId="77777777" w:rsidR="009F0FEC" w:rsidRDefault="009F0FEC" w:rsidP="009F0FEC">
      <w:pPr>
        <w:ind w:firstLine="709"/>
        <w:jc w:val="both"/>
      </w:pPr>
    </w:p>
    <w:p w14:paraId="070626DE" w14:textId="77777777" w:rsidR="008B05E6" w:rsidRDefault="008B05E6" w:rsidP="008B05E6">
      <w:pPr>
        <w:pStyle w:val="Qualiti-Ttulo2"/>
        <w:rPr>
          <w:lang w:val="pt-BR"/>
        </w:rPr>
      </w:pPr>
      <w:bookmarkStart w:id="18" w:name="_Toc203191538"/>
      <w:r>
        <w:rPr>
          <w:lang w:val="pt-BR"/>
        </w:rPr>
        <w:t>Exemplos</w:t>
      </w:r>
      <w:bookmarkEnd w:id="18"/>
    </w:p>
    <w:p w14:paraId="120DC0BC" w14:textId="77777777" w:rsidR="008B05E6" w:rsidRPr="009F0FEC" w:rsidRDefault="008B05E6" w:rsidP="008B05E6">
      <w:pPr>
        <w:pStyle w:val="Qualiti-Ttulo2"/>
        <w:numPr>
          <w:ilvl w:val="0"/>
          <w:numId w:val="0"/>
        </w:numPr>
        <w:rPr>
          <w:lang w:val="pt-BR"/>
        </w:rPr>
      </w:pPr>
    </w:p>
    <w:p w14:paraId="19D0B550" w14:textId="2257AE2D" w:rsidR="009C7682" w:rsidRPr="009C7682" w:rsidRDefault="009C7682" w:rsidP="009C7682">
      <w:pPr>
        <w:ind w:firstLine="709"/>
        <w:jc w:val="both"/>
      </w:pPr>
      <w:proofErr w:type="spellStart"/>
      <w:r w:rsidRPr="009C7682">
        <w:t>VW</w:t>
      </w:r>
      <w:proofErr w:type="gramStart"/>
      <w:r w:rsidRPr="009C7682">
        <w:t>_Profissional</w:t>
      </w:r>
      <w:proofErr w:type="spellEnd"/>
      <w:proofErr w:type="gramEnd"/>
      <w:r w:rsidRPr="009C7682">
        <w:t xml:space="preserve"> – Visão dos </w:t>
      </w:r>
      <w:r>
        <w:t>p</w:t>
      </w:r>
      <w:r w:rsidRPr="009C7682">
        <w:t xml:space="preserve">rofissionais, com os dados de </w:t>
      </w:r>
      <w:r>
        <w:t>P</w:t>
      </w:r>
      <w:r w:rsidRPr="009C7682">
        <w:t>essoa</w:t>
      </w:r>
      <w:r w:rsidR="00596782">
        <w:t>.</w:t>
      </w:r>
    </w:p>
    <w:p w14:paraId="52248BA0" w14:textId="14F8DA4C" w:rsidR="00864DE0" w:rsidRDefault="009C7682" w:rsidP="009C7682">
      <w:pPr>
        <w:ind w:firstLine="709"/>
        <w:jc w:val="both"/>
      </w:pPr>
      <w:proofErr w:type="spellStart"/>
      <w:r w:rsidRPr="009C7682">
        <w:t>VW_AgendaProfissional</w:t>
      </w:r>
      <w:proofErr w:type="spellEnd"/>
      <w:r w:rsidRPr="009C7682">
        <w:t xml:space="preserve"> – Visão dos </w:t>
      </w:r>
      <w:r>
        <w:t>a</w:t>
      </w:r>
      <w:r w:rsidRPr="009C7682">
        <w:t xml:space="preserve">gendamentos de cada </w:t>
      </w:r>
      <w:r>
        <w:t>P</w:t>
      </w:r>
      <w:r w:rsidRPr="009C7682">
        <w:t>rofissional</w:t>
      </w:r>
      <w:r w:rsidR="00596782">
        <w:t>.</w:t>
      </w:r>
    </w:p>
    <w:p w14:paraId="3F1F5D4D" w14:textId="77777777" w:rsidR="009C7682" w:rsidRDefault="009C7682" w:rsidP="009C7682">
      <w:pPr>
        <w:ind w:firstLine="709"/>
        <w:jc w:val="both"/>
      </w:pPr>
    </w:p>
    <w:p w14:paraId="5F0D5C41" w14:textId="77777777" w:rsidR="00864DE0" w:rsidRPr="005A2E40" w:rsidRDefault="00864DE0" w:rsidP="00864DE0">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19" w:name="_Toc203191539"/>
      <w:r>
        <w:t>ÍNDICES</w:t>
      </w:r>
      <w:bookmarkEnd w:id="19"/>
    </w:p>
    <w:p w14:paraId="1E990F5E" w14:textId="77777777" w:rsidR="00864DE0" w:rsidRPr="005A2E40" w:rsidRDefault="00864DE0" w:rsidP="00864DE0">
      <w:pPr>
        <w:pStyle w:val="Corpodetexto"/>
        <w:rPr>
          <w:lang w:val="en-US"/>
        </w:rPr>
      </w:pPr>
    </w:p>
    <w:p w14:paraId="70EF563F" w14:textId="77777777" w:rsidR="00864DE0" w:rsidRPr="00F15B4C" w:rsidRDefault="00864DE0" w:rsidP="00864DE0">
      <w:pPr>
        <w:pStyle w:val="Qualiti-Ttulo2"/>
      </w:pPr>
      <w:bookmarkStart w:id="20" w:name="_Toc203191540"/>
      <w:proofErr w:type="spellStart"/>
      <w:r>
        <w:lastRenderedPageBreak/>
        <w:t>Regra</w:t>
      </w:r>
      <w:proofErr w:type="spellEnd"/>
      <w:r>
        <w:t xml:space="preserve"> Geral</w:t>
      </w:r>
      <w:bookmarkEnd w:id="20"/>
    </w:p>
    <w:p w14:paraId="28CCAB92" w14:textId="77777777" w:rsidR="00864DE0" w:rsidRDefault="00864DE0" w:rsidP="00864DE0">
      <w:pPr>
        <w:pStyle w:val="EstiloJustificadoPrimeiralinha15cm"/>
      </w:pPr>
    </w:p>
    <w:p w14:paraId="4EDEBD1B" w14:textId="77777777" w:rsidR="00864DE0" w:rsidRDefault="00864DE0" w:rsidP="00864DE0">
      <w:pPr>
        <w:ind w:firstLine="709"/>
        <w:jc w:val="both"/>
      </w:pPr>
      <w:r>
        <w:t>Deve-se usar a mesma semântica utilizadas para as tabelas. O nome deve ser pré-fixado pela palavra IDX.</w:t>
      </w:r>
    </w:p>
    <w:p w14:paraId="52099012" w14:textId="77777777" w:rsidR="00864DE0" w:rsidRDefault="00864DE0" w:rsidP="00864DE0">
      <w:pPr>
        <w:ind w:firstLine="709"/>
        <w:jc w:val="both"/>
      </w:pPr>
    </w:p>
    <w:p w14:paraId="53E8E585" w14:textId="77777777" w:rsidR="00864DE0" w:rsidRDefault="00864DE0" w:rsidP="00864DE0">
      <w:pPr>
        <w:ind w:firstLine="709"/>
        <w:jc w:val="both"/>
      </w:pPr>
    </w:p>
    <w:p w14:paraId="28B9F722" w14:textId="77777777" w:rsidR="00864DE0" w:rsidRPr="009F0FEC" w:rsidRDefault="00864DE0" w:rsidP="00864DE0">
      <w:pPr>
        <w:pStyle w:val="Qualiti-Ttulo2"/>
        <w:rPr>
          <w:lang w:val="pt-BR"/>
        </w:rPr>
      </w:pPr>
      <w:bookmarkStart w:id="21" w:name="_Toc203191541"/>
      <w:r w:rsidRPr="009F0FEC">
        <w:rPr>
          <w:lang w:val="pt-BR"/>
        </w:rPr>
        <w:t>Sintaxe</w:t>
      </w:r>
      <w:bookmarkEnd w:id="21"/>
    </w:p>
    <w:p w14:paraId="014AA8B3" w14:textId="77777777" w:rsidR="00864DE0" w:rsidRPr="009F0FEC" w:rsidRDefault="00864DE0" w:rsidP="00864DE0">
      <w:pPr>
        <w:pStyle w:val="Qualiti-Ttulo2"/>
        <w:numPr>
          <w:ilvl w:val="0"/>
          <w:numId w:val="0"/>
        </w:numPr>
        <w:tabs>
          <w:tab w:val="clear" w:pos="0"/>
          <w:tab w:val="clear" w:pos="284"/>
        </w:tabs>
        <w:ind w:firstLine="709"/>
        <w:rPr>
          <w:lang w:val="pt-BR"/>
        </w:rPr>
      </w:pPr>
    </w:p>
    <w:p w14:paraId="28368A3C" w14:textId="77777777" w:rsidR="00864DE0" w:rsidRPr="009F0FEC" w:rsidRDefault="00260EE1" w:rsidP="00864DE0">
      <w:pPr>
        <w:ind w:firstLine="709"/>
        <w:jc w:val="both"/>
      </w:pPr>
      <w:r>
        <w:t>IDX_</w:t>
      </w:r>
      <w:r w:rsidR="00864DE0" w:rsidRPr="009F0FEC">
        <w:t>{[</w:t>
      </w:r>
      <w:proofErr w:type="gramStart"/>
      <w:r w:rsidR="00864DE0" w:rsidRPr="009F0FEC">
        <w:t>A..Z</w:t>
      </w:r>
      <w:proofErr w:type="gramEnd"/>
      <w:r w:rsidR="00864DE0" w:rsidRPr="009F0FEC">
        <w:t>][</w:t>
      </w:r>
      <w:proofErr w:type="gramStart"/>
      <w:r w:rsidR="00864DE0" w:rsidRPr="009F0FEC">
        <w:t>a..z</w:t>
      </w:r>
      <w:proofErr w:type="gramEnd"/>
      <w:r w:rsidR="00864DE0" w:rsidRPr="009F0FEC">
        <w:t xml:space="preserve">]} → </w:t>
      </w:r>
      <w:r w:rsidR="00864DE0">
        <w:t>IDX</w:t>
      </w:r>
      <w:r w:rsidR="00864DE0" w:rsidRPr="009F0FEC">
        <w:t>_Xxxxx</w:t>
      </w:r>
      <w:r w:rsidR="00864DE0">
        <w:t>Xxxxx</w:t>
      </w:r>
      <w:r w:rsidR="00864DE0" w:rsidRPr="009F0FEC">
        <w:t>, onde:</w:t>
      </w:r>
    </w:p>
    <w:p w14:paraId="4F61E3E8" w14:textId="77777777" w:rsidR="00864DE0" w:rsidRPr="009F0FEC" w:rsidRDefault="00864DE0" w:rsidP="00864DE0">
      <w:pPr>
        <w:ind w:firstLine="709"/>
        <w:jc w:val="both"/>
      </w:pPr>
      <w:r>
        <w:tab/>
      </w:r>
    </w:p>
    <w:p w14:paraId="797124E4" w14:textId="77777777" w:rsidR="00864DE0" w:rsidRDefault="00864DE0" w:rsidP="00864DE0">
      <w:pPr>
        <w:ind w:firstLine="709"/>
        <w:jc w:val="both"/>
      </w:pPr>
      <w:r>
        <w:t>XxxxxXxxxx – indica o nome do índice no banco de dados. Esse nome deve ser composto pelo nome da tabela mais o nome dos campos chaves.</w:t>
      </w:r>
    </w:p>
    <w:p w14:paraId="04A12CAD" w14:textId="77777777" w:rsidR="00864DE0" w:rsidRDefault="00864DE0" w:rsidP="00864DE0">
      <w:pPr>
        <w:ind w:firstLine="709"/>
        <w:jc w:val="both"/>
      </w:pPr>
    </w:p>
    <w:p w14:paraId="363BA76A" w14:textId="77777777" w:rsidR="00864DE0" w:rsidRDefault="00864DE0" w:rsidP="00864DE0">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29925AB0" w14:textId="77777777" w:rsidR="00864DE0" w:rsidRDefault="00864DE0" w:rsidP="00864DE0">
      <w:pPr>
        <w:numPr>
          <w:ilvl w:val="0"/>
          <w:numId w:val="30"/>
        </w:numPr>
        <w:tabs>
          <w:tab w:val="clear" w:pos="1429"/>
          <w:tab w:val="num" w:pos="993"/>
        </w:tabs>
        <w:ind w:left="993" w:hanging="284"/>
        <w:jc w:val="both"/>
      </w:pPr>
      <w:r>
        <w:t>Não usar preposições.</w:t>
      </w:r>
    </w:p>
    <w:p w14:paraId="6EADC8DB" w14:textId="77777777" w:rsidR="00864DE0" w:rsidRDefault="00864DE0" w:rsidP="00864DE0">
      <w:pPr>
        <w:numPr>
          <w:ilvl w:val="0"/>
          <w:numId w:val="30"/>
        </w:numPr>
        <w:tabs>
          <w:tab w:val="clear" w:pos="1429"/>
          <w:tab w:val="num" w:pos="993"/>
        </w:tabs>
        <w:ind w:left="993" w:hanging="284"/>
        <w:jc w:val="both"/>
      </w:pPr>
      <w:r>
        <w:t>Limite-se a usar 30 caracteres para definição do nome do Índice.</w:t>
      </w:r>
    </w:p>
    <w:p w14:paraId="1BFF7F3C" w14:textId="77777777" w:rsidR="00864DE0" w:rsidRDefault="00864DE0" w:rsidP="00864DE0">
      <w:pPr>
        <w:numPr>
          <w:ilvl w:val="0"/>
          <w:numId w:val="30"/>
        </w:numPr>
        <w:tabs>
          <w:tab w:val="clear" w:pos="1429"/>
          <w:tab w:val="num" w:pos="993"/>
        </w:tabs>
        <w:ind w:left="993" w:hanging="284"/>
        <w:jc w:val="both"/>
      </w:pPr>
      <w:r>
        <w:t>Usar palavras no singular, sem acentuações ou caracteres especiais.</w:t>
      </w:r>
    </w:p>
    <w:p w14:paraId="33C0D612" w14:textId="77777777" w:rsidR="00864DE0" w:rsidRDefault="00864DE0" w:rsidP="00864DE0">
      <w:pPr>
        <w:numPr>
          <w:ilvl w:val="0"/>
          <w:numId w:val="30"/>
        </w:numPr>
        <w:tabs>
          <w:tab w:val="clear" w:pos="1429"/>
          <w:tab w:val="num" w:pos="993"/>
        </w:tabs>
        <w:ind w:left="993" w:hanging="284"/>
        <w:jc w:val="both"/>
      </w:pPr>
      <w:r>
        <w:t>Evite usar abreviações, se necessário use as conhecidas.</w:t>
      </w:r>
    </w:p>
    <w:p w14:paraId="07E15000" w14:textId="77777777" w:rsidR="009F0FEC" w:rsidRDefault="009F0FEC" w:rsidP="009F0FEC">
      <w:pPr>
        <w:ind w:firstLine="709"/>
        <w:jc w:val="both"/>
      </w:pPr>
    </w:p>
    <w:p w14:paraId="69C6D335" w14:textId="77777777" w:rsidR="009F0FEC" w:rsidRDefault="009F0FEC" w:rsidP="009F0FEC">
      <w:pPr>
        <w:pStyle w:val="Qualiti-Ttulo2"/>
      </w:pPr>
      <w:bookmarkStart w:id="22" w:name="_Toc203191542"/>
      <w:proofErr w:type="spellStart"/>
      <w:r>
        <w:t>Exemplos</w:t>
      </w:r>
      <w:bookmarkEnd w:id="22"/>
      <w:proofErr w:type="spellEnd"/>
    </w:p>
    <w:p w14:paraId="0BA195D6" w14:textId="77777777" w:rsidR="009F0FEC" w:rsidRDefault="009F0FEC" w:rsidP="009F0FEC">
      <w:pPr>
        <w:pStyle w:val="Qualiti-Ttulo2"/>
        <w:numPr>
          <w:ilvl w:val="0"/>
          <w:numId w:val="0"/>
        </w:numPr>
      </w:pPr>
      <w:r>
        <w:tab/>
      </w:r>
      <w:r>
        <w:tab/>
      </w:r>
    </w:p>
    <w:p w14:paraId="21A63EC0" w14:textId="3CEE1718" w:rsidR="009C7682" w:rsidRDefault="009C7682" w:rsidP="009F0FEC">
      <w:pPr>
        <w:ind w:firstLine="709"/>
        <w:jc w:val="both"/>
      </w:pPr>
      <w:proofErr w:type="spellStart"/>
      <w:r w:rsidRPr="009C7682">
        <w:t>IDX_PessoaCpf</w:t>
      </w:r>
      <w:proofErr w:type="spellEnd"/>
      <w:r w:rsidRPr="009C7682">
        <w:t xml:space="preserve"> – Índice da tabela Pessoa pelo atributo </w:t>
      </w:r>
      <w:proofErr w:type="spellStart"/>
      <w:r w:rsidRPr="009C7682">
        <w:t>Cpf</w:t>
      </w:r>
      <w:proofErr w:type="spellEnd"/>
      <w:r w:rsidR="00596782">
        <w:t>.</w:t>
      </w:r>
    </w:p>
    <w:p w14:paraId="468CE438" w14:textId="771D5FB8" w:rsidR="009C7682" w:rsidRDefault="009C7682" w:rsidP="009F0FEC">
      <w:pPr>
        <w:ind w:firstLine="709"/>
        <w:jc w:val="both"/>
      </w:pPr>
      <w:proofErr w:type="spellStart"/>
      <w:r w:rsidRPr="009C7682">
        <w:t>IDX_PessoaEmail</w:t>
      </w:r>
      <w:proofErr w:type="spellEnd"/>
      <w:r w:rsidRPr="009C7682">
        <w:t xml:space="preserve"> – Índice da tabela Pessoa pelo atributo Email</w:t>
      </w:r>
      <w:r w:rsidR="00596782">
        <w:t>.</w:t>
      </w:r>
    </w:p>
    <w:p w14:paraId="7CBB674D" w14:textId="362CFE1D" w:rsidR="008E7AE5" w:rsidRDefault="009C7682" w:rsidP="009C7682">
      <w:pPr>
        <w:ind w:firstLine="708"/>
        <w:jc w:val="both"/>
      </w:pPr>
      <w:proofErr w:type="spellStart"/>
      <w:r w:rsidRPr="009C7682">
        <w:t>IDX_EstabelecimentoCnpj</w:t>
      </w:r>
      <w:proofErr w:type="spellEnd"/>
      <w:r w:rsidRPr="009C7682">
        <w:t xml:space="preserve"> – Índice da tabela Estabelecimento pelo atributo </w:t>
      </w:r>
      <w:proofErr w:type="spellStart"/>
      <w:r w:rsidRPr="009C7682">
        <w:t>Cnpj</w:t>
      </w:r>
      <w:proofErr w:type="spellEnd"/>
      <w:r w:rsidR="00596782">
        <w:t>.</w:t>
      </w:r>
    </w:p>
    <w:p w14:paraId="3C76DF99" w14:textId="77777777" w:rsidR="006025B7" w:rsidRDefault="006025B7">
      <w:pPr>
        <w:jc w:val="both"/>
      </w:pPr>
    </w:p>
    <w:p w14:paraId="376CC1E1" w14:textId="77777777" w:rsidR="008E7AE5" w:rsidRDefault="008E7AE5">
      <w:pPr>
        <w:jc w:val="both"/>
      </w:pPr>
    </w:p>
    <w:p w14:paraId="6256B1A6" w14:textId="77777777" w:rsidR="00260EE1" w:rsidRPr="005A2E40" w:rsidRDefault="00260EE1" w:rsidP="00260EE1">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23" w:name="_Toc203191543"/>
      <w:r>
        <w:t>STORE</w:t>
      </w:r>
      <w:r w:rsidR="00E361EB">
        <w:t>D</w:t>
      </w:r>
      <w:r>
        <w:t xml:space="preserve"> PROCEDURES</w:t>
      </w:r>
      <w:bookmarkEnd w:id="23"/>
    </w:p>
    <w:p w14:paraId="32EA1023" w14:textId="77777777" w:rsidR="00260EE1" w:rsidRPr="005A2E40" w:rsidRDefault="00260EE1" w:rsidP="00260EE1">
      <w:pPr>
        <w:pStyle w:val="Corpodetexto"/>
        <w:rPr>
          <w:lang w:val="en-US"/>
        </w:rPr>
      </w:pPr>
    </w:p>
    <w:p w14:paraId="5879D898" w14:textId="77777777" w:rsidR="00260EE1" w:rsidRPr="00F15B4C" w:rsidRDefault="00260EE1" w:rsidP="00260EE1">
      <w:pPr>
        <w:pStyle w:val="Qualiti-Ttulo2"/>
      </w:pPr>
      <w:bookmarkStart w:id="24" w:name="_Toc203191544"/>
      <w:proofErr w:type="spellStart"/>
      <w:r>
        <w:t>Regra</w:t>
      </w:r>
      <w:proofErr w:type="spellEnd"/>
      <w:r>
        <w:t xml:space="preserve"> Geral</w:t>
      </w:r>
      <w:bookmarkEnd w:id="24"/>
    </w:p>
    <w:p w14:paraId="55771CCE" w14:textId="77777777" w:rsidR="00260EE1" w:rsidRDefault="00260EE1" w:rsidP="00260EE1">
      <w:pPr>
        <w:pStyle w:val="EstiloJustificadoPrimeiralinha15cm"/>
      </w:pPr>
    </w:p>
    <w:p w14:paraId="5598DFA7" w14:textId="77777777" w:rsidR="00260EE1" w:rsidRDefault="00260EE1" w:rsidP="00260EE1">
      <w:pPr>
        <w:ind w:firstLine="709"/>
        <w:jc w:val="both"/>
      </w:pPr>
      <w:r>
        <w:t>Deve-se usar a mesma semântica utilizadas para as tabelas. O nome deve ser pré-fixado pela palavra STP seguido por uma sigla para indicar a operação principal realizada.</w:t>
      </w:r>
    </w:p>
    <w:p w14:paraId="64C8FB2F" w14:textId="77777777" w:rsidR="00260EE1" w:rsidRDefault="00260EE1" w:rsidP="00260EE1">
      <w:pPr>
        <w:ind w:firstLine="709"/>
        <w:jc w:val="both"/>
      </w:pPr>
    </w:p>
    <w:p w14:paraId="0D591B09" w14:textId="77777777" w:rsidR="00260EE1" w:rsidRDefault="00260EE1" w:rsidP="00260EE1">
      <w:pPr>
        <w:ind w:firstLine="709"/>
        <w:jc w:val="both"/>
      </w:pPr>
    </w:p>
    <w:p w14:paraId="2E6EDD65" w14:textId="77777777" w:rsidR="00260EE1" w:rsidRPr="009F0FEC" w:rsidRDefault="00260EE1" w:rsidP="00260EE1">
      <w:pPr>
        <w:pStyle w:val="Qualiti-Ttulo2"/>
        <w:rPr>
          <w:lang w:val="pt-BR"/>
        </w:rPr>
      </w:pPr>
      <w:bookmarkStart w:id="25" w:name="_Toc203191545"/>
      <w:r w:rsidRPr="009F0FEC">
        <w:rPr>
          <w:lang w:val="pt-BR"/>
        </w:rPr>
        <w:t>Sintaxe</w:t>
      </w:r>
      <w:bookmarkEnd w:id="25"/>
    </w:p>
    <w:p w14:paraId="6E303D36" w14:textId="77777777" w:rsidR="00260EE1" w:rsidRPr="009F0FEC" w:rsidRDefault="00260EE1" w:rsidP="00260EE1">
      <w:pPr>
        <w:pStyle w:val="Qualiti-Ttulo2"/>
        <w:numPr>
          <w:ilvl w:val="0"/>
          <w:numId w:val="0"/>
        </w:numPr>
        <w:tabs>
          <w:tab w:val="clear" w:pos="0"/>
          <w:tab w:val="clear" w:pos="284"/>
        </w:tabs>
        <w:ind w:firstLine="709"/>
        <w:rPr>
          <w:lang w:val="pt-BR"/>
        </w:rPr>
      </w:pPr>
    </w:p>
    <w:p w14:paraId="4BA9326F" w14:textId="77777777" w:rsidR="00260EE1" w:rsidRPr="009F0FEC" w:rsidRDefault="00260EE1" w:rsidP="00260EE1">
      <w:pPr>
        <w:ind w:firstLine="709"/>
        <w:jc w:val="both"/>
      </w:pPr>
      <w:r>
        <w:t>STP_{INS|DEL|UPD|</w:t>
      </w:r>
      <w:proofErr w:type="gramStart"/>
      <w:r>
        <w:t>SLC}_</w:t>
      </w:r>
      <w:proofErr w:type="gramEnd"/>
      <w:r w:rsidRPr="009F0FEC">
        <w:t>{[</w:t>
      </w:r>
      <w:proofErr w:type="gramStart"/>
      <w:r w:rsidRPr="009F0FEC">
        <w:t>A..Z</w:t>
      </w:r>
      <w:proofErr w:type="gramEnd"/>
      <w:r w:rsidRPr="009F0FEC">
        <w:t>][</w:t>
      </w:r>
      <w:proofErr w:type="gramStart"/>
      <w:r w:rsidRPr="009F0FEC">
        <w:t>a..z</w:t>
      </w:r>
      <w:proofErr w:type="gramEnd"/>
      <w:r w:rsidRPr="009F0FEC">
        <w:t xml:space="preserve">]} → </w:t>
      </w:r>
      <w:r>
        <w:t>STP</w:t>
      </w:r>
      <w:r w:rsidRPr="009F0FEC">
        <w:t>_</w:t>
      </w:r>
      <w:r>
        <w:t>XXX_Xxxxx</w:t>
      </w:r>
      <w:r w:rsidRPr="009F0FEC">
        <w:t>, onde:</w:t>
      </w:r>
    </w:p>
    <w:p w14:paraId="3500A2DE" w14:textId="77777777" w:rsidR="00260EE1" w:rsidRPr="009F0FEC" w:rsidRDefault="00260EE1" w:rsidP="00260EE1">
      <w:pPr>
        <w:ind w:firstLine="709"/>
        <w:jc w:val="both"/>
      </w:pPr>
      <w:r>
        <w:tab/>
      </w:r>
    </w:p>
    <w:p w14:paraId="7474F09E" w14:textId="77777777" w:rsidR="004F4B3A" w:rsidRDefault="004F4B3A" w:rsidP="00260EE1">
      <w:pPr>
        <w:ind w:firstLine="709"/>
        <w:jc w:val="both"/>
      </w:pPr>
      <w:r>
        <w:t>XXX – identifica a ação principal da s</w:t>
      </w:r>
      <w:r w:rsidR="00271B0E">
        <w:t>t</w:t>
      </w:r>
      <w:r>
        <w:t>ored procedure: INS – Inserção, DEL – Exclusão, UPD – atualização e SLC – consulta a dados.</w:t>
      </w:r>
    </w:p>
    <w:p w14:paraId="453FD2A9" w14:textId="77777777" w:rsidR="00260EE1" w:rsidRDefault="004F4B3A" w:rsidP="00260EE1">
      <w:pPr>
        <w:ind w:firstLine="709"/>
        <w:jc w:val="both"/>
      </w:pPr>
      <w:r>
        <w:t>Xxxxx – indica o nome da</w:t>
      </w:r>
      <w:r w:rsidR="00260EE1">
        <w:t xml:space="preserve"> </w:t>
      </w:r>
      <w:r>
        <w:t xml:space="preserve">Stored Procedure </w:t>
      </w:r>
      <w:r w:rsidR="00260EE1">
        <w:t xml:space="preserve">no banco de dados. </w:t>
      </w:r>
    </w:p>
    <w:p w14:paraId="3C818193" w14:textId="77777777" w:rsidR="00260EE1" w:rsidRDefault="00260EE1" w:rsidP="00260EE1">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4F54B89F" w14:textId="77777777" w:rsidR="00260EE1" w:rsidRDefault="00260EE1" w:rsidP="00260EE1">
      <w:pPr>
        <w:numPr>
          <w:ilvl w:val="0"/>
          <w:numId w:val="30"/>
        </w:numPr>
        <w:tabs>
          <w:tab w:val="clear" w:pos="1429"/>
          <w:tab w:val="num" w:pos="993"/>
        </w:tabs>
        <w:ind w:left="993" w:hanging="284"/>
        <w:jc w:val="both"/>
      </w:pPr>
      <w:r>
        <w:t>Não usar preposições.</w:t>
      </w:r>
    </w:p>
    <w:p w14:paraId="003B8BE6" w14:textId="77777777" w:rsidR="00260EE1" w:rsidRDefault="00260EE1" w:rsidP="00260EE1">
      <w:pPr>
        <w:numPr>
          <w:ilvl w:val="0"/>
          <w:numId w:val="30"/>
        </w:numPr>
        <w:tabs>
          <w:tab w:val="clear" w:pos="1429"/>
          <w:tab w:val="num" w:pos="993"/>
        </w:tabs>
        <w:ind w:left="993" w:hanging="284"/>
        <w:jc w:val="both"/>
      </w:pPr>
      <w:r>
        <w:t>Usar palavras no singular, sem acentuações ou caracteres especiais.</w:t>
      </w:r>
    </w:p>
    <w:p w14:paraId="0772ABC2" w14:textId="77777777" w:rsidR="00260EE1" w:rsidRDefault="00260EE1" w:rsidP="00260EE1">
      <w:pPr>
        <w:numPr>
          <w:ilvl w:val="0"/>
          <w:numId w:val="30"/>
        </w:numPr>
        <w:tabs>
          <w:tab w:val="clear" w:pos="1429"/>
          <w:tab w:val="num" w:pos="993"/>
        </w:tabs>
        <w:ind w:left="993" w:hanging="284"/>
        <w:jc w:val="both"/>
      </w:pPr>
      <w:r>
        <w:t>Evite usar abreviações, se necessário use as conhecidas.</w:t>
      </w:r>
    </w:p>
    <w:p w14:paraId="5533E39B" w14:textId="77777777" w:rsidR="004F4B3A" w:rsidRDefault="004F4B3A" w:rsidP="00260EE1">
      <w:pPr>
        <w:numPr>
          <w:ilvl w:val="0"/>
          <w:numId w:val="30"/>
        </w:numPr>
        <w:tabs>
          <w:tab w:val="clear" w:pos="1429"/>
          <w:tab w:val="num" w:pos="993"/>
        </w:tabs>
        <w:ind w:left="993" w:hanging="284"/>
        <w:jc w:val="both"/>
      </w:pPr>
      <w:r>
        <w:t>Endentar de modo a tornar a codificação clara e facilitar o trabalho de manutenção. Quando disponível utilizar ferramentas de endentação automática do banco de dados.</w:t>
      </w:r>
    </w:p>
    <w:p w14:paraId="42AF8704" w14:textId="77777777" w:rsidR="004F4B3A" w:rsidRDefault="004F4B3A" w:rsidP="00260EE1">
      <w:pPr>
        <w:numPr>
          <w:ilvl w:val="0"/>
          <w:numId w:val="30"/>
        </w:numPr>
        <w:tabs>
          <w:tab w:val="clear" w:pos="1429"/>
          <w:tab w:val="num" w:pos="993"/>
        </w:tabs>
        <w:ind w:left="993" w:hanging="284"/>
        <w:jc w:val="both"/>
      </w:pPr>
      <w:r>
        <w:lastRenderedPageBreak/>
        <w:t>Inserir comentários sempre que necessário. Comentário</w:t>
      </w:r>
      <w:r w:rsidR="00901178">
        <w:t>s</w:t>
      </w:r>
      <w:r>
        <w:t xml:space="preserve"> que descrevem procedimento</w:t>
      </w:r>
      <w:r w:rsidR="00D210B1">
        <w:t>s</w:t>
      </w:r>
      <w:r>
        <w:t xml:space="preserve"> óbvios </w:t>
      </w:r>
      <w:r w:rsidR="00901178">
        <w:t>devem ser</w:t>
      </w:r>
      <w:r>
        <w:t xml:space="preserve"> evitados para evitar poluição do código desenvolvido.</w:t>
      </w:r>
    </w:p>
    <w:p w14:paraId="62DB8D93" w14:textId="77777777" w:rsidR="00901178" w:rsidRDefault="005732ED" w:rsidP="00260EE1">
      <w:pPr>
        <w:numPr>
          <w:ilvl w:val="0"/>
          <w:numId w:val="30"/>
        </w:numPr>
        <w:tabs>
          <w:tab w:val="clear" w:pos="1429"/>
          <w:tab w:val="num" w:pos="993"/>
        </w:tabs>
        <w:ind w:left="993" w:hanging="284"/>
        <w:jc w:val="both"/>
      </w:pPr>
      <w:r>
        <w:t>Evitar aninhamento excessivo de comandos, o que dificulta a manutenção do código.</w:t>
      </w:r>
    </w:p>
    <w:p w14:paraId="1BD33A8A" w14:textId="77777777" w:rsidR="00260EE1" w:rsidRDefault="00260EE1" w:rsidP="00260EE1">
      <w:pPr>
        <w:ind w:firstLine="709"/>
        <w:jc w:val="both"/>
      </w:pPr>
    </w:p>
    <w:p w14:paraId="11797676" w14:textId="77777777" w:rsidR="00260EE1" w:rsidRDefault="00260EE1" w:rsidP="00260EE1">
      <w:pPr>
        <w:pStyle w:val="Qualiti-Ttulo2"/>
      </w:pPr>
      <w:bookmarkStart w:id="26" w:name="_Toc203191546"/>
      <w:proofErr w:type="spellStart"/>
      <w:r>
        <w:t>Exemplos</w:t>
      </w:r>
      <w:bookmarkEnd w:id="26"/>
      <w:proofErr w:type="spellEnd"/>
    </w:p>
    <w:p w14:paraId="7BC2346D" w14:textId="77777777" w:rsidR="00260EE1" w:rsidRDefault="00260EE1" w:rsidP="00260EE1">
      <w:pPr>
        <w:pStyle w:val="Qualiti-Ttulo2"/>
        <w:numPr>
          <w:ilvl w:val="0"/>
          <w:numId w:val="0"/>
        </w:numPr>
      </w:pPr>
      <w:r>
        <w:tab/>
      </w:r>
      <w:r>
        <w:tab/>
      </w:r>
    </w:p>
    <w:p w14:paraId="186B73F2" w14:textId="05B10953" w:rsidR="009C7682" w:rsidRPr="009C7682" w:rsidRDefault="009C7682" w:rsidP="00260EE1">
      <w:pPr>
        <w:pStyle w:val="Qualiti-Ttulo2"/>
        <w:numPr>
          <w:ilvl w:val="0"/>
          <w:numId w:val="0"/>
        </w:numPr>
        <w:rPr>
          <w:rFonts w:ascii="Times New Roman" w:hAnsi="Times New Roman"/>
          <w:b w:val="0"/>
          <w:bCs/>
          <w:sz w:val="24"/>
          <w:szCs w:val="22"/>
          <w:lang w:val="pt-BR"/>
        </w:rPr>
      </w:pPr>
      <w:r>
        <w:tab/>
      </w:r>
      <w:r>
        <w:tab/>
      </w:r>
      <w:proofErr w:type="spellStart"/>
      <w:r w:rsidRPr="009C7682">
        <w:rPr>
          <w:rFonts w:ascii="Times New Roman" w:hAnsi="Times New Roman"/>
          <w:b w:val="0"/>
          <w:bCs/>
          <w:sz w:val="24"/>
          <w:szCs w:val="22"/>
          <w:lang w:val="pt-BR"/>
        </w:rPr>
        <w:t>STP_INS_Agendamento</w:t>
      </w:r>
      <w:proofErr w:type="spellEnd"/>
      <w:r w:rsidRPr="009C7682">
        <w:rPr>
          <w:rFonts w:ascii="Times New Roman" w:hAnsi="Times New Roman"/>
          <w:b w:val="0"/>
          <w:bCs/>
          <w:sz w:val="24"/>
          <w:szCs w:val="22"/>
          <w:lang w:val="pt-BR"/>
        </w:rPr>
        <w:t xml:space="preserve"> – Inserção de dados de Agendamento</w:t>
      </w:r>
      <w:r w:rsidR="00596782">
        <w:rPr>
          <w:rFonts w:ascii="Times New Roman" w:hAnsi="Times New Roman"/>
          <w:b w:val="0"/>
          <w:bCs/>
          <w:sz w:val="24"/>
          <w:szCs w:val="22"/>
          <w:lang w:val="pt-BR"/>
        </w:rPr>
        <w:t>.</w:t>
      </w:r>
    </w:p>
    <w:p w14:paraId="0CC4B1B1" w14:textId="73BF64E2" w:rsidR="009C7682" w:rsidRPr="009C7682" w:rsidRDefault="009C7682" w:rsidP="00260EE1">
      <w:pPr>
        <w:pStyle w:val="Qualiti-Ttulo2"/>
        <w:numPr>
          <w:ilvl w:val="0"/>
          <w:numId w:val="0"/>
        </w:numPr>
        <w:rPr>
          <w:rFonts w:ascii="Times New Roman" w:hAnsi="Times New Roman"/>
          <w:b w:val="0"/>
          <w:bCs/>
          <w:sz w:val="24"/>
          <w:szCs w:val="22"/>
          <w:lang w:val="pt-BR"/>
        </w:rPr>
      </w:pPr>
      <w:r w:rsidRPr="009C7682">
        <w:rPr>
          <w:rFonts w:ascii="Times New Roman" w:hAnsi="Times New Roman"/>
          <w:b w:val="0"/>
          <w:bCs/>
          <w:sz w:val="24"/>
          <w:szCs w:val="22"/>
          <w:lang w:val="pt-BR"/>
        </w:rPr>
        <w:tab/>
      </w:r>
      <w:r w:rsidRPr="009C7682">
        <w:rPr>
          <w:rFonts w:ascii="Times New Roman" w:hAnsi="Times New Roman"/>
          <w:b w:val="0"/>
          <w:bCs/>
          <w:sz w:val="24"/>
          <w:szCs w:val="22"/>
          <w:lang w:val="pt-BR"/>
        </w:rPr>
        <w:tab/>
      </w:r>
      <w:proofErr w:type="spellStart"/>
      <w:r w:rsidRPr="009C7682">
        <w:rPr>
          <w:rFonts w:ascii="Times New Roman" w:hAnsi="Times New Roman"/>
          <w:b w:val="0"/>
          <w:bCs/>
          <w:sz w:val="24"/>
          <w:szCs w:val="22"/>
          <w:lang w:val="pt-BR"/>
        </w:rPr>
        <w:t>STP_UPD_PrecoFinal</w:t>
      </w:r>
      <w:proofErr w:type="spellEnd"/>
      <w:r w:rsidRPr="009C7682">
        <w:rPr>
          <w:rFonts w:ascii="Times New Roman" w:hAnsi="Times New Roman"/>
          <w:b w:val="0"/>
          <w:bCs/>
          <w:sz w:val="24"/>
          <w:szCs w:val="22"/>
          <w:lang w:val="pt-BR"/>
        </w:rPr>
        <w:t xml:space="preserve"> – Atualização do preço final do Agendamento</w:t>
      </w:r>
      <w:r w:rsidR="00596782">
        <w:rPr>
          <w:rFonts w:ascii="Times New Roman" w:hAnsi="Times New Roman"/>
          <w:b w:val="0"/>
          <w:bCs/>
          <w:sz w:val="24"/>
          <w:szCs w:val="22"/>
          <w:lang w:val="pt-BR"/>
        </w:rPr>
        <w:t>.</w:t>
      </w:r>
    </w:p>
    <w:p w14:paraId="2376A41E" w14:textId="108E17A0" w:rsidR="009C7682" w:rsidRPr="009C7682" w:rsidRDefault="009C7682" w:rsidP="00260EE1">
      <w:pPr>
        <w:pStyle w:val="Qualiti-Ttulo2"/>
        <w:numPr>
          <w:ilvl w:val="0"/>
          <w:numId w:val="0"/>
        </w:numPr>
        <w:rPr>
          <w:rFonts w:ascii="Times New Roman" w:hAnsi="Times New Roman"/>
          <w:b w:val="0"/>
          <w:bCs/>
          <w:sz w:val="24"/>
          <w:szCs w:val="22"/>
        </w:rPr>
      </w:pPr>
      <w:r w:rsidRPr="009C7682">
        <w:rPr>
          <w:rFonts w:ascii="Times New Roman" w:hAnsi="Times New Roman"/>
          <w:b w:val="0"/>
          <w:bCs/>
          <w:sz w:val="24"/>
          <w:szCs w:val="22"/>
          <w:lang w:val="pt-BR"/>
        </w:rPr>
        <w:tab/>
      </w:r>
      <w:r w:rsidRPr="009C7682">
        <w:rPr>
          <w:rFonts w:ascii="Times New Roman" w:hAnsi="Times New Roman"/>
          <w:b w:val="0"/>
          <w:bCs/>
          <w:sz w:val="24"/>
          <w:szCs w:val="22"/>
          <w:lang w:val="pt-BR"/>
        </w:rPr>
        <w:tab/>
      </w:r>
      <w:proofErr w:type="spellStart"/>
      <w:r w:rsidRPr="009C7682">
        <w:rPr>
          <w:rFonts w:ascii="Times New Roman" w:hAnsi="Times New Roman"/>
          <w:b w:val="0"/>
          <w:bCs/>
          <w:sz w:val="24"/>
          <w:szCs w:val="22"/>
          <w:lang w:val="pt-BR"/>
        </w:rPr>
        <w:t>STP_SLC_HorarioProfissional</w:t>
      </w:r>
      <w:proofErr w:type="spellEnd"/>
      <w:r w:rsidRPr="009C7682">
        <w:rPr>
          <w:rFonts w:ascii="Times New Roman" w:hAnsi="Times New Roman"/>
          <w:b w:val="0"/>
          <w:bCs/>
          <w:sz w:val="24"/>
          <w:szCs w:val="22"/>
          <w:lang w:val="pt-BR"/>
        </w:rPr>
        <w:t xml:space="preserve"> – Consulta dos horários do Profissional</w:t>
      </w:r>
      <w:r w:rsidR="00596782">
        <w:rPr>
          <w:rFonts w:ascii="Times New Roman" w:hAnsi="Times New Roman"/>
          <w:b w:val="0"/>
          <w:bCs/>
          <w:sz w:val="24"/>
          <w:szCs w:val="22"/>
          <w:lang w:val="pt-BR"/>
        </w:rPr>
        <w:t>.</w:t>
      </w:r>
    </w:p>
    <w:p w14:paraId="192EE4C4" w14:textId="77777777" w:rsidR="008E7AE5" w:rsidRDefault="008E7AE5">
      <w:pPr>
        <w:jc w:val="both"/>
      </w:pPr>
    </w:p>
    <w:p w14:paraId="370AE88E" w14:textId="77777777" w:rsidR="00271B0E" w:rsidRDefault="00271B0E">
      <w:pPr>
        <w:jc w:val="both"/>
      </w:pPr>
    </w:p>
    <w:p w14:paraId="38884FA7" w14:textId="77777777" w:rsidR="00271B0E" w:rsidRDefault="00271B0E" w:rsidP="00271B0E">
      <w:pPr>
        <w:jc w:val="both"/>
      </w:pPr>
    </w:p>
    <w:p w14:paraId="606478C2" w14:textId="77777777" w:rsidR="00271B0E" w:rsidRPr="005A2E40" w:rsidRDefault="00271B0E" w:rsidP="00271B0E">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27" w:name="_Toc203191547"/>
      <w:r>
        <w:t>TRIGGER</w:t>
      </w:r>
      <w:bookmarkEnd w:id="27"/>
    </w:p>
    <w:p w14:paraId="09798212" w14:textId="77777777" w:rsidR="00271B0E" w:rsidRPr="005A2E40" w:rsidRDefault="00271B0E" w:rsidP="00271B0E">
      <w:pPr>
        <w:pStyle w:val="Corpodetexto"/>
        <w:rPr>
          <w:lang w:val="en-US"/>
        </w:rPr>
      </w:pPr>
    </w:p>
    <w:p w14:paraId="157FACFB" w14:textId="77777777" w:rsidR="00271B0E" w:rsidRPr="00F15B4C" w:rsidRDefault="00271B0E" w:rsidP="00271B0E">
      <w:pPr>
        <w:pStyle w:val="Qualiti-Ttulo2"/>
      </w:pPr>
      <w:bookmarkStart w:id="28" w:name="_Toc203191548"/>
      <w:proofErr w:type="spellStart"/>
      <w:r>
        <w:t>Regra</w:t>
      </w:r>
      <w:proofErr w:type="spellEnd"/>
      <w:r>
        <w:t xml:space="preserve"> Geral</w:t>
      </w:r>
      <w:bookmarkEnd w:id="28"/>
    </w:p>
    <w:p w14:paraId="5E1BD4C0" w14:textId="77777777" w:rsidR="00271B0E" w:rsidRDefault="00271B0E" w:rsidP="00271B0E">
      <w:pPr>
        <w:pStyle w:val="EstiloJustificadoPrimeiralinha15cm"/>
      </w:pPr>
    </w:p>
    <w:p w14:paraId="6CBDB319" w14:textId="77777777" w:rsidR="00271B0E" w:rsidRDefault="00271B0E" w:rsidP="00271B0E">
      <w:pPr>
        <w:ind w:firstLine="709"/>
        <w:jc w:val="both"/>
      </w:pPr>
      <w:r>
        <w:t>Deve-se usar a mesma semântica utilizadas para as tabelas. O nome deve ser pré-fixado pela palavra TRG seguido por uma sigla para indicar a operação principal realizada.</w:t>
      </w:r>
    </w:p>
    <w:p w14:paraId="448CAEC2" w14:textId="77777777" w:rsidR="00271B0E" w:rsidRDefault="00271B0E" w:rsidP="00271B0E">
      <w:pPr>
        <w:ind w:firstLine="709"/>
        <w:jc w:val="both"/>
      </w:pPr>
    </w:p>
    <w:p w14:paraId="641918DF" w14:textId="77777777" w:rsidR="00271B0E" w:rsidRDefault="00271B0E" w:rsidP="00271B0E">
      <w:pPr>
        <w:ind w:firstLine="709"/>
        <w:jc w:val="both"/>
      </w:pPr>
    </w:p>
    <w:p w14:paraId="31DC1F65" w14:textId="77777777" w:rsidR="00271B0E" w:rsidRPr="009F0FEC" w:rsidRDefault="00271B0E" w:rsidP="00271B0E">
      <w:pPr>
        <w:pStyle w:val="Qualiti-Ttulo2"/>
        <w:rPr>
          <w:lang w:val="pt-BR"/>
        </w:rPr>
      </w:pPr>
      <w:bookmarkStart w:id="29" w:name="_Toc203191549"/>
      <w:r w:rsidRPr="009F0FEC">
        <w:rPr>
          <w:lang w:val="pt-BR"/>
        </w:rPr>
        <w:t>Sintaxe</w:t>
      </w:r>
      <w:bookmarkEnd w:id="29"/>
    </w:p>
    <w:p w14:paraId="64AD2D3F" w14:textId="77777777" w:rsidR="00271B0E" w:rsidRPr="009F0FEC" w:rsidRDefault="00271B0E" w:rsidP="00271B0E">
      <w:pPr>
        <w:pStyle w:val="Qualiti-Ttulo2"/>
        <w:numPr>
          <w:ilvl w:val="0"/>
          <w:numId w:val="0"/>
        </w:numPr>
        <w:tabs>
          <w:tab w:val="clear" w:pos="0"/>
          <w:tab w:val="clear" w:pos="284"/>
        </w:tabs>
        <w:ind w:firstLine="709"/>
        <w:rPr>
          <w:lang w:val="pt-BR"/>
        </w:rPr>
      </w:pPr>
    </w:p>
    <w:p w14:paraId="62ADB5A2" w14:textId="77777777" w:rsidR="00271B0E" w:rsidRPr="009F0FEC" w:rsidRDefault="00271B0E" w:rsidP="00271B0E">
      <w:pPr>
        <w:ind w:firstLine="709"/>
        <w:jc w:val="both"/>
      </w:pPr>
      <w:r>
        <w:t>TRG_{INS|DEL|UPD|</w:t>
      </w:r>
      <w:proofErr w:type="gramStart"/>
      <w:r>
        <w:t>SLC}_</w:t>
      </w:r>
      <w:proofErr w:type="gramEnd"/>
      <w:r w:rsidRPr="009F0FEC">
        <w:t>{[</w:t>
      </w:r>
      <w:proofErr w:type="gramStart"/>
      <w:r w:rsidRPr="009F0FEC">
        <w:t>A..Z</w:t>
      </w:r>
      <w:proofErr w:type="gramEnd"/>
      <w:r w:rsidRPr="009F0FEC">
        <w:t>][</w:t>
      </w:r>
      <w:proofErr w:type="gramStart"/>
      <w:r w:rsidRPr="009F0FEC">
        <w:t>a..z</w:t>
      </w:r>
      <w:proofErr w:type="gramEnd"/>
      <w:r w:rsidRPr="009F0FEC">
        <w:t xml:space="preserve">]} → </w:t>
      </w:r>
      <w:r>
        <w:t>TRG</w:t>
      </w:r>
      <w:r w:rsidRPr="009F0FEC">
        <w:t>_</w:t>
      </w:r>
      <w:r>
        <w:t>XXX_Xxxxx</w:t>
      </w:r>
      <w:r w:rsidRPr="009F0FEC">
        <w:t>, onde:</w:t>
      </w:r>
    </w:p>
    <w:p w14:paraId="3D1DE955" w14:textId="77777777" w:rsidR="00271B0E" w:rsidRPr="009F0FEC" w:rsidRDefault="00271B0E" w:rsidP="00271B0E">
      <w:pPr>
        <w:ind w:firstLine="709"/>
        <w:jc w:val="both"/>
      </w:pPr>
      <w:r>
        <w:tab/>
      </w:r>
    </w:p>
    <w:p w14:paraId="3F8D47C8" w14:textId="77777777" w:rsidR="00271B0E" w:rsidRDefault="00271B0E" w:rsidP="00271B0E">
      <w:pPr>
        <w:ind w:firstLine="709"/>
        <w:jc w:val="both"/>
      </w:pPr>
      <w:r>
        <w:t>XXX – identifica a ação principal da trigger: INS – Inserção, DEL – Exclusão, UPD – atualização e SLC – consulta a dados.</w:t>
      </w:r>
    </w:p>
    <w:p w14:paraId="2A079EB2" w14:textId="77777777" w:rsidR="00271B0E" w:rsidRDefault="00271B0E" w:rsidP="00271B0E">
      <w:pPr>
        <w:ind w:firstLine="709"/>
        <w:jc w:val="both"/>
      </w:pPr>
      <w:r>
        <w:t xml:space="preserve">Xxxxx – indica o nome da Stored Procedure no banco de dados. </w:t>
      </w:r>
    </w:p>
    <w:p w14:paraId="015FE0BE" w14:textId="77777777" w:rsidR="00271B0E" w:rsidRDefault="00271B0E" w:rsidP="00271B0E">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563D96D7" w14:textId="77777777" w:rsidR="00271B0E" w:rsidRDefault="00271B0E" w:rsidP="00271B0E">
      <w:pPr>
        <w:numPr>
          <w:ilvl w:val="0"/>
          <w:numId w:val="30"/>
        </w:numPr>
        <w:tabs>
          <w:tab w:val="clear" w:pos="1429"/>
          <w:tab w:val="num" w:pos="993"/>
        </w:tabs>
        <w:ind w:left="993" w:hanging="284"/>
        <w:jc w:val="both"/>
      </w:pPr>
      <w:r>
        <w:t>Não usar preposições.</w:t>
      </w:r>
    </w:p>
    <w:p w14:paraId="13D08A54" w14:textId="77777777" w:rsidR="00271B0E" w:rsidRDefault="00271B0E" w:rsidP="00271B0E">
      <w:pPr>
        <w:numPr>
          <w:ilvl w:val="0"/>
          <w:numId w:val="30"/>
        </w:numPr>
        <w:tabs>
          <w:tab w:val="clear" w:pos="1429"/>
          <w:tab w:val="num" w:pos="993"/>
        </w:tabs>
        <w:ind w:left="993" w:hanging="284"/>
        <w:jc w:val="both"/>
      </w:pPr>
      <w:r>
        <w:t>Usar palavras no singular, sem acentuações ou caracteres especiais.</w:t>
      </w:r>
    </w:p>
    <w:p w14:paraId="42577DC0" w14:textId="77777777" w:rsidR="00271B0E" w:rsidRDefault="00271B0E" w:rsidP="00271B0E">
      <w:pPr>
        <w:numPr>
          <w:ilvl w:val="0"/>
          <w:numId w:val="30"/>
        </w:numPr>
        <w:tabs>
          <w:tab w:val="clear" w:pos="1429"/>
          <w:tab w:val="num" w:pos="993"/>
        </w:tabs>
        <w:ind w:left="993" w:hanging="284"/>
        <w:jc w:val="both"/>
      </w:pPr>
      <w:r>
        <w:t>Evite usar abreviações, se necessário use as conhecidas.</w:t>
      </w:r>
    </w:p>
    <w:p w14:paraId="3180024C" w14:textId="77777777" w:rsidR="00271B0E" w:rsidRDefault="00271B0E" w:rsidP="00271B0E">
      <w:pPr>
        <w:numPr>
          <w:ilvl w:val="0"/>
          <w:numId w:val="30"/>
        </w:numPr>
        <w:tabs>
          <w:tab w:val="clear" w:pos="1429"/>
          <w:tab w:val="num" w:pos="993"/>
        </w:tabs>
        <w:ind w:left="993" w:hanging="284"/>
        <w:jc w:val="both"/>
      </w:pPr>
      <w:r>
        <w:t>Endentar de modo a tornar a codificação clara e facilitar o trabalho de manutenção. Quando disponível utilizar ferramentas de endentação automática do banco de dados.</w:t>
      </w:r>
    </w:p>
    <w:p w14:paraId="16E4E565" w14:textId="77777777" w:rsidR="00271B0E" w:rsidRDefault="00271B0E" w:rsidP="00271B0E">
      <w:pPr>
        <w:numPr>
          <w:ilvl w:val="0"/>
          <w:numId w:val="30"/>
        </w:numPr>
        <w:tabs>
          <w:tab w:val="clear" w:pos="1429"/>
          <w:tab w:val="num" w:pos="993"/>
        </w:tabs>
        <w:ind w:left="993" w:hanging="284"/>
        <w:jc w:val="both"/>
      </w:pPr>
      <w:r>
        <w:t>Inserir comentários sempre que necessário. Comentários que descrevem procedimentos óbvios devem ser evitados para evitar poluição do código desenvolvido.</w:t>
      </w:r>
    </w:p>
    <w:p w14:paraId="6641079D" w14:textId="77777777" w:rsidR="00271B0E" w:rsidRDefault="00271B0E" w:rsidP="00271B0E">
      <w:pPr>
        <w:numPr>
          <w:ilvl w:val="0"/>
          <w:numId w:val="30"/>
        </w:numPr>
        <w:tabs>
          <w:tab w:val="clear" w:pos="1429"/>
          <w:tab w:val="num" w:pos="993"/>
        </w:tabs>
        <w:ind w:left="993" w:hanging="284"/>
        <w:jc w:val="both"/>
      </w:pPr>
      <w:r>
        <w:t>Evitar aninhamento excessivo de comandos, o que dificulta a manutenção do código.</w:t>
      </w:r>
    </w:p>
    <w:p w14:paraId="67CE0D84" w14:textId="77777777" w:rsidR="00271B0E" w:rsidRDefault="00271B0E" w:rsidP="00271B0E">
      <w:pPr>
        <w:ind w:firstLine="709"/>
        <w:jc w:val="both"/>
      </w:pPr>
    </w:p>
    <w:p w14:paraId="66E967FA" w14:textId="77777777" w:rsidR="00271B0E" w:rsidRDefault="00271B0E" w:rsidP="00271B0E">
      <w:pPr>
        <w:pStyle w:val="Qualiti-Ttulo2"/>
      </w:pPr>
      <w:bookmarkStart w:id="30" w:name="_Toc203191550"/>
      <w:proofErr w:type="spellStart"/>
      <w:r>
        <w:t>Exemplos</w:t>
      </w:r>
      <w:bookmarkEnd w:id="30"/>
      <w:proofErr w:type="spellEnd"/>
    </w:p>
    <w:p w14:paraId="2346D8A9" w14:textId="77777777" w:rsidR="00271B0E" w:rsidRDefault="00271B0E" w:rsidP="00271B0E">
      <w:pPr>
        <w:pStyle w:val="Qualiti-Ttulo2"/>
        <w:numPr>
          <w:ilvl w:val="0"/>
          <w:numId w:val="0"/>
        </w:numPr>
      </w:pPr>
      <w:r>
        <w:tab/>
      </w:r>
      <w:r>
        <w:tab/>
      </w:r>
    </w:p>
    <w:p w14:paraId="02E426CC" w14:textId="77777777" w:rsidR="00596782" w:rsidRDefault="00596782" w:rsidP="00271B0E">
      <w:pPr>
        <w:ind w:firstLine="709"/>
        <w:jc w:val="both"/>
      </w:pPr>
      <w:proofErr w:type="spellStart"/>
      <w:r w:rsidRPr="00596782">
        <w:t>TRG_INS_AgendamentoServico</w:t>
      </w:r>
      <w:proofErr w:type="spellEnd"/>
      <w:r w:rsidRPr="00596782">
        <w:t xml:space="preserve"> – Trigger para atualizar o </w:t>
      </w:r>
      <w:proofErr w:type="spellStart"/>
      <w:r w:rsidRPr="00596782">
        <w:t>PrecoFinal</w:t>
      </w:r>
      <w:proofErr w:type="spellEnd"/>
      <w:r w:rsidRPr="00596782">
        <w:t xml:space="preserve"> do Agendamento após vincular um Serviço.</w:t>
      </w:r>
    </w:p>
    <w:p w14:paraId="6454B858" w14:textId="77777777" w:rsidR="00596782" w:rsidRDefault="00596782" w:rsidP="00271B0E">
      <w:pPr>
        <w:ind w:firstLine="709"/>
        <w:jc w:val="both"/>
      </w:pPr>
      <w:proofErr w:type="spellStart"/>
      <w:r w:rsidRPr="00596782">
        <w:t>TRG_UPD_Agendamento</w:t>
      </w:r>
      <w:proofErr w:type="spellEnd"/>
      <w:r w:rsidRPr="00596782">
        <w:t xml:space="preserve"> – Trigger para validar a alteração do horário de atendimento do Agendamento.</w:t>
      </w:r>
    </w:p>
    <w:p w14:paraId="095A167A" w14:textId="4BE62774" w:rsidR="006025B7" w:rsidRDefault="00596782" w:rsidP="00271B0E">
      <w:pPr>
        <w:ind w:firstLine="709"/>
        <w:jc w:val="both"/>
      </w:pPr>
      <w:proofErr w:type="spellStart"/>
      <w:r w:rsidRPr="00596782">
        <w:t>TRG_DEL_Pessoa</w:t>
      </w:r>
      <w:proofErr w:type="spellEnd"/>
      <w:r w:rsidRPr="00596782">
        <w:t xml:space="preserve"> – Trigger para excluir os dados de Profissional vinculados à Pessoa.</w:t>
      </w:r>
    </w:p>
    <w:p w14:paraId="601CF141" w14:textId="77777777" w:rsidR="006025B7" w:rsidRPr="00E361EB" w:rsidRDefault="006025B7" w:rsidP="00271B0E">
      <w:pPr>
        <w:ind w:firstLine="709"/>
        <w:jc w:val="both"/>
      </w:pPr>
    </w:p>
    <w:p w14:paraId="51602786" w14:textId="77777777" w:rsidR="00314D00" w:rsidRPr="005A2E40" w:rsidRDefault="00314D00" w:rsidP="00314D00">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1" w:name="_Toc203191551"/>
      <w:r>
        <w:t>CHECK</w:t>
      </w:r>
      <w:bookmarkEnd w:id="31"/>
    </w:p>
    <w:p w14:paraId="70D92282" w14:textId="77777777" w:rsidR="00314D00" w:rsidRPr="005A2E40" w:rsidRDefault="00314D00" w:rsidP="00314D00">
      <w:pPr>
        <w:pStyle w:val="Corpodetexto"/>
        <w:rPr>
          <w:lang w:val="en-US"/>
        </w:rPr>
      </w:pPr>
    </w:p>
    <w:p w14:paraId="550DC578" w14:textId="77777777" w:rsidR="00314D00" w:rsidRPr="00F15B4C" w:rsidRDefault="00314D00" w:rsidP="00314D00">
      <w:pPr>
        <w:pStyle w:val="Qualiti-Ttulo2"/>
      </w:pPr>
      <w:bookmarkStart w:id="32" w:name="_Toc203191552"/>
      <w:proofErr w:type="spellStart"/>
      <w:r>
        <w:lastRenderedPageBreak/>
        <w:t>Regra</w:t>
      </w:r>
      <w:proofErr w:type="spellEnd"/>
      <w:r>
        <w:t xml:space="preserve"> Geral</w:t>
      </w:r>
      <w:bookmarkEnd w:id="32"/>
    </w:p>
    <w:p w14:paraId="0C5D6A55" w14:textId="77777777" w:rsidR="00314D00" w:rsidRDefault="00314D00" w:rsidP="00314D00">
      <w:pPr>
        <w:pStyle w:val="EstiloJustificadoPrimeiralinha15cm"/>
      </w:pPr>
    </w:p>
    <w:p w14:paraId="76C4FB45" w14:textId="77777777" w:rsidR="00314D00" w:rsidRDefault="00314D00" w:rsidP="00314D00">
      <w:pPr>
        <w:ind w:firstLine="709"/>
        <w:jc w:val="both"/>
      </w:pPr>
      <w:r>
        <w:t>Especifica que uma condição deve ser atendida por cada tupla da tabela.</w:t>
      </w:r>
    </w:p>
    <w:p w14:paraId="7DE86F56" w14:textId="77777777" w:rsidR="00314D00" w:rsidRDefault="00314D00" w:rsidP="00314D00">
      <w:pPr>
        <w:ind w:firstLine="709"/>
        <w:jc w:val="both"/>
      </w:pPr>
    </w:p>
    <w:p w14:paraId="59043E63" w14:textId="77777777" w:rsidR="00314D00" w:rsidRDefault="00314D00" w:rsidP="00314D00">
      <w:pPr>
        <w:ind w:firstLine="709"/>
        <w:jc w:val="both"/>
      </w:pPr>
    </w:p>
    <w:p w14:paraId="12DA3775" w14:textId="77777777" w:rsidR="00314D00" w:rsidRPr="009F0FEC" w:rsidRDefault="00314D00" w:rsidP="00314D00">
      <w:pPr>
        <w:pStyle w:val="Qualiti-Ttulo2"/>
        <w:rPr>
          <w:lang w:val="pt-BR"/>
        </w:rPr>
      </w:pPr>
      <w:bookmarkStart w:id="33" w:name="_Toc203191553"/>
      <w:r w:rsidRPr="009F0FEC">
        <w:rPr>
          <w:lang w:val="pt-BR"/>
        </w:rPr>
        <w:t>Sintaxe</w:t>
      </w:r>
      <w:bookmarkEnd w:id="33"/>
    </w:p>
    <w:p w14:paraId="588E2EA9" w14:textId="77777777" w:rsidR="00314D00" w:rsidRPr="009F0FEC" w:rsidRDefault="00314D00" w:rsidP="00314D00">
      <w:pPr>
        <w:pStyle w:val="Qualiti-Ttulo2"/>
        <w:numPr>
          <w:ilvl w:val="0"/>
          <w:numId w:val="0"/>
        </w:numPr>
        <w:tabs>
          <w:tab w:val="clear" w:pos="0"/>
          <w:tab w:val="clear" w:pos="284"/>
        </w:tabs>
        <w:ind w:firstLine="709"/>
        <w:rPr>
          <w:lang w:val="pt-BR"/>
        </w:rPr>
      </w:pPr>
    </w:p>
    <w:p w14:paraId="61A0FB35" w14:textId="77777777" w:rsidR="00314D00" w:rsidRPr="009F0FEC" w:rsidRDefault="00740AD4" w:rsidP="00314D00">
      <w:pPr>
        <w:ind w:firstLine="709"/>
        <w:jc w:val="both"/>
      </w:pPr>
      <w:r>
        <w:t>CHK</w:t>
      </w:r>
      <w:r w:rsidR="00314D00">
        <w:t>_</w:t>
      </w:r>
      <w:r w:rsidR="00314D00" w:rsidRPr="009F0FEC">
        <w:t>{[</w:t>
      </w:r>
      <w:proofErr w:type="gramStart"/>
      <w:r w:rsidR="00314D00" w:rsidRPr="009F0FEC">
        <w:t>A..Z</w:t>
      </w:r>
      <w:proofErr w:type="gramEnd"/>
      <w:r w:rsidR="00314D00" w:rsidRPr="009F0FEC">
        <w:t>][</w:t>
      </w:r>
      <w:proofErr w:type="gramStart"/>
      <w:r w:rsidR="00314D00" w:rsidRPr="009F0FEC">
        <w:t>a..z]}</w:t>
      </w:r>
      <w:r>
        <w:t>_</w:t>
      </w:r>
      <w:proofErr w:type="gramEnd"/>
      <w:r w:rsidRPr="009F0FEC">
        <w:t>{[</w:t>
      </w:r>
      <w:proofErr w:type="gramStart"/>
      <w:r w:rsidRPr="009F0FEC">
        <w:t>A..Z</w:t>
      </w:r>
      <w:proofErr w:type="gramEnd"/>
      <w:r w:rsidRPr="009F0FEC">
        <w:t>][</w:t>
      </w:r>
      <w:proofErr w:type="gramStart"/>
      <w:r w:rsidRPr="009F0FEC">
        <w:t>a..z</w:t>
      </w:r>
      <w:proofErr w:type="gramEnd"/>
      <w:r w:rsidRPr="009F0FEC">
        <w:t>]}</w:t>
      </w:r>
      <w:r w:rsidR="00314D00" w:rsidRPr="009F0FEC">
        <w:t xml:space="preserve"> → </w:t>
      </w:r>
      <w:r w:rsidR="005A2A28">
        <w:t>CHK</w:t>
      </w:r>
      <w:r w:rsidR="00314D00" w:rsidRPr="009F0FEC">
        <w:t>_</w:t>
      </w:r>
      <w:r w:rsidR="00314D00">
        <w:t>X</w:t>
      </w:r>
      <w:r>
        <w:t>xxxx</w:t>
      </w:r>
      <w:r w:rsidR="00314D00">
        <w:t>_Xxxxx</w:t>
      </w:r>
      <w:r w:rsidR="00314D00" w:rsidRPr="009F0FEC">
        <w:t>, onde:</w:t>
      </w:r>
    </w:p>
    <w:p w14:paraId="77D21D15" w14:textId="77777777" w:rsidR="00314D00" w:rsidRPr="009F0FEC" w:rsidRDefault="00314D00" w:rsidP="00314D00">
      <w:pPr>
        <w:ind w:firstLine="709"/>
        <w:jc w:val="both"/>
      </w:pPr>
      <w:r>
        <w:tab/>
      </w:r>
    </w:p>
    <w:p w14:paraId="52B29FFF" w14:textId="77777777" w:rsidR="00314D00" w:rsidRDefault="00314D00" w:rsidP="00314D00">
      <w:pPr>
        <w:ind w:firstLine="709"/>
        <w:jc w:val="both"/>
      </w:pPr>
      <w:r>
        <w:t>Xxxxx</w:t>
      </w:r>
      <w:r w:rsidR="00740AD4">
        <w:t>_Xxxxx</w:t>
      </w:r>
      <w:r>
        <w:t xml:space="preserve"> – indica o nome da </w:t>
      </w:r>
      <w:r w:rsidR="00740AD4">
        <w:t>tabela seguido pelo nome da coluna onde haverá o check.</w:t>
      </w:r>
    </w:p>
    <w:p w14:paraId="29B0CCBC" w14:textId="77777777" w:rsidR="00314D00" w:rsidRDefault="00314D00" w:rsidP="00314D00">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7EAB0CA1" w14:textId="77777777" w:rsidR="00314D00" w:rsidRDefault="00314D00" w:rsidP="00314D00">
      <w:pPr>
        <w:numPr>
          <w:ilvl w:val="0"/>
          <w:numId w:val="30"/>
        </w:numPr>
        <w:tabs>
          <w:tab w:val="clear" w:pos="1429"/>
          <w:tab w:val="num" w:pos="993"/>
        </w:tabs>
        <w:ind w:left="993" w:hanging="284"/>
        <w:jc w:val="both"/>
      </w:pPr>
      <w:r>
        <w:t>Não usar preposições.</w:t>
      </w:r>
    </w:p>
    <w:p w14:paraId="03106F82" w14:textId="77777777" w:rsidR="00314D00" w:rsidRDefault="00314D00" w:rsidP="00314D00">
      <w:pPr>
        <w:numPr>
          <w:ilvl w:val="0"/>
          <w:numId w:val="30"/>
        </w:numPr>
        <w:tabs>
          <w:tab w:val="clear" w:pos="1429"/>
          <w:tab w:val="num" w:pos="993"/>
        </w:tabs>
        <w:ind w:left="993" w:hanging="284"/>
        <w:jc w:val="both"/>
      </w:pPr>
      <w:r>
        <w:t>Usar palavras no singular, sem acentuações ou caracteres especiais.</w:t>
      </w:r>
    </w:p>
    <w:p w14:paraId="28927AD0" w14:textId="77777777" w:rsidR="00314D00" w:rsidRDefault="00314D00" w:rsidP="00314D00">
      <w:pPr>
        <w:numPr>
          <w:ilvl w:val="0"/>
          <w:numId w:val="30"/>
        </w:numPr>
        <w:tabs>
          <w:tab w:val="clear" w:pos="1429"/>
          <w:tab w:val="num" w:pos="993"/>
        </w:tabs>
        <w:ind w:left="993" w:hanging="284"/>
        <w:jc w:val="both"/>
      </w:pPr>
      <w:r>
        <w:t>Evite usar abreviações, se necessário use as conhecidas.</w:t>
      </w:r>
    </w:p>
    <w:p w14:paraId="167E33F7" w14:textId="77777777" w:rsidR="00314D00" w:rsidRDefault="00314D00" w:rsidP="00314D00">
      <w:pPr>
        <w:ind w:firstLine="709"/>
        <w:jc w:val="both"/>
      </w:pPr>
    </w:p>
    <w:p w14:paraId="029C5045" w14:textId="77777777" w:rsidR="00314D00" w:rsidRDefault="00314D00" w:rsidP="00314D00">
      <w:pPr>
        <w:pStyle w:val="Qualiti-Ttulo2"/>
      </w:pPr>
      <w:bookmarkStart w:id="34" w:name="_Toc203191554"/>
      <w:proofErr w:type="spellStart"/>
      <w:r>
        <w:t>Exemplos</w:t>
      </w:r>
      <w:bookmarkEnd w:id="34"/>
      <w:proofErr w:type="spellEnd"/>
    </w:p>
    <w:p w14:paraId="41C009C2" w14:textId="77777777" w:rsidR="00314D00" w:rsidRDefault="00314D00" w:rsidP="00314D00">
      <w:pPr>
        <w:pStyle w:val="Qualiti-Ttulo2"/>
        <w:numPr>
          <w:ilvl w:val="0"/>
          <w:numId w:val="0"/>
        </w:numPr>
      </w:pPr>
      <w:r>
        <w:tab/>
      </w:r>
      <w:r>
        <w:tab/>
      </w:r>
    </w:p>
    <w:p w14:paraId="7F433523" w14:textId="56975A0C" w:rsidR="00314D00" w:rsidRDefault="007525DA" w:rsidP="00314D00">
      <w:pPr>
        <w:ind w:firstLine="709"/>
        <w:jc w:val="both"/>
      </w:pPr>
      <w:r>
        <w:t>CHK</w:t>
      </w:r>
      <w:r w:rsidR="00314D00">
        <w:t>_</w:t>
      </w:r>
      <w:r>
        <w:t>Pessoa</w:t>
      </w:r>
      <w:r w:rsidR="00314D00">
        <w:t>_</w:t>
      </w:r>
      <w:proofErr w:type="gramStart"/>
      <w:r>
        <w:t>Cpf</w:t>
      </w:r>
      <w:r w:rsidR="00314D00">
        <w:t xml:space="preserve"> </w:t>
      </w:r>
      <w:r w:rsidR="00992106">
        <w:t xml:space="preserve"> </w:t>
      </w:r>
      <w:r w:rsidR="00314D00">
        <w:t>–</w:t>
      </w:r>
      <w:proofErr w:type="gramEnd"/>
      <w:r w:rsidR="00314D00">
        <w:t xml:space="preserve"> </w:t>
      </w:r>
      <w:proofErr w:type="spellStart"/>
      <w:r>
        <w:t>Check</w:t>
      </w:r>
      <w:proofErr w:type="spellEnd"/>
      <w:r>
        <w:t xml:space="preserve"> no campo CPF da tabela Pessoa.</w:t>
      </w:r>
    </w:p>
    <w:p w14:paraId="38E7A331" w14:textId="385AEA21" w:rsidR="005A2A28" w:rsidRDefault="00992106" w:rsidP="007525DA">
      <w:pPr>
        <w:ind w:firstLine="709"/>
        <w:jc w:val="both"/>
      </w:pPr>
      <w:proofErr w:type="spellStart"/>
      <w:r w:rsidRPr="00992106">
        <w:t>CHK_Estabelecimento_PercentualSinal</w:t>
      </w:r>
      <w:proofErr w:type="spellEnd"/>
      <w:r w:rsidRPr="00992106">
        <w:t xml:space="preserve"> – Valor entre 0 e 100</w:t>
      </w:r>
      <w:r>
        <w:t>.</w:t>
      </w:r>
    </w:p>
    <w:p w14:paraId="296C70F5" w14:textId="77777777" w:rsidR="006025B7" w:rsidRDefault="006025B7" w:rsidP="007525DA">
      <w:pPr>
        <w:ind w:firstLine="709"/>
        <w:jc w:val="both"/>
      </w:pPr>
    </w:p>
    <w:p w14:paraId="40363EE5" w14:textId="77777777" w:rsidR="006025B7" w:rsidRDefault="006025B7" w:rsidP="007525DA">
      <w:pPr>
        <w:ind w:firstLine="709"/>
        <w:jc w:val="both"/>
      </w:pPr>
    </w:p>
    <w:p w14:paraId="7C17B380" w14:textId="77777777" w:rsidR="005A2A28" w:rsidRPr="005A2E40" w:rsidRDefault="005A2A28" w:rsidP="005A2A28">
      <w:pPr>
        <w:pStyle w:val="Qualiti-Titulo1"/>
        <w:pBdr>
          <w:top w:val="single" w:sz="8" w:space="1" w:color="auto" w:shadow="1"/>
          <w:left w:val="single" w:sz="8" w:space="4" w:color="auto" w:shadow="1"/>
          <w:bottom w:val="single" w:sz="8" w:space="1" w:color="auto" w:shadow="1"/>
          <w:right w:val="single" w:sz="8" w:space="4" w:color="auto" w:shadow="1"/>
        </w:pBdr>
        <w:shd w:val="clear" w:color="auto" w:fill="E6E6E6"/>
      </w:pPr>
      <w:bookmarkStart w:id="35" w:name="_Toc203191555"/>
      <w:r>
        <w:t>SEQUENCE</w:t>
      </w:r>
      <w:bookmarkEnd w:id="35"/>
    </w:p>
    <w:p w14:paraId="344E2D50" w14:textId="77777777" w:rsidR="005A2A28" w:rsidRPr="005A2E40" w:rsidRDefault="005A2A28" w:rsidP="005A2A28">
      <w:pPr>
        <w:pStyle w:val="Corpodetexto"/>
        <w:rPr>
          <w:lang w:val="en-US"/>
        </w:rPr>
      </w:pPr>
    </w:p>
    <w:p w14:paraId="362D1A9F" w14:textId="77777777" w:rsidR="005A2A28" w:rsidRPr="00F15B4C" w:rsidRDefault="005A2A28" w:rsidP="005A2A28">
      <w:pPr>
        <w:pStyle w:val="Qualiti-Ttulo2"/>
      </w:pPr>
      <w:bookmarkStart w:id="36" w:name="_Toc203191556"/>
      <w:proofErr w:type="spellStart"/>
      <w:r>
        <w:t>Regra</w:t>
      </w:r>
      <w:proofErr w:type="spellEnd"/>
      <w:r>
        <w:t xml:space="preserve"> Geral</w:t>
      </w:r>
      <w:bookmarkEnd w:id="36"/>
    </w:p>
    <w:p w14:paraId="7B632751" w14:textId="77777777" w:rsidR="005A2A28" w:rsidRDefault="005A2A28" w:rsidP="005A2A28">
      <w:pPr>
        <w:pStyle w:val="EstiloJustificadoPrimeiralinha15cm"/>
      </w:pPr>
    </w:p>
    <w:p w14:paraId="25E83B4C" w14:textId="77777777" w:rsidR="005A2A28" w:rsidRDefault="005A2A28" w:rsidP="005A2A28">
      <w:pPr>
        <w:ind w:firstLine="709"/>
        <w:jc w:val="both"/>
      </w:pPr>
      <w:r>
        <w:t>Uma sequence é um objeto do banco de dados criado pelo usuário, que pode ser compartilhado por vários usuários para gerar números seqüenciais inteiros exclusivos. Normalmente, as sequences são utilizadas para criar um valor de PRIMARY KEY, que deve ser exclusivo para cada linha.</w:t>
      </w:r>
      <w:r w:rsidRPr="005A2A28">
        <w:t xml:space="preserve"> </w:t>
      </w:r>
      <w:r>
        <w:t>Os números da sequence são armazenados e gerados de modo independente das tabelas. Portanto, a mesma sequence pode ser usada para várias tabelas.</w:t>
      </w:r>
    </w:p>
    <w:p w14:paraId="5937A99A" w14:textId="77777777" w:rsidR="005A2A28" w:rsidRDefault="005A2A28" w:rsidP="005A2A28">
      <w:pPr>
        <w:ind w:firstLine="709"/>
        <w:jc w:val="both"/>
      </w:pPr>
    </w:p>
    <w:p w14:paraId="47724E5D" w14:textId="77777777" w:rsidR="005A2A28" w:rsidRPr="009F0FEC" w:rsidRDefault="005A2A28" w:rsidP="005A2A28">
      <w:pPr>
        <w:pStyle w:val="Qualiti-Ttulo2"/>
        <w:rPr>
          <w:lang w:val="pt-BR"/>
        </w:rPr>
      </w:pPr>
      <w:bookmarkStart w:id="37" w:name="_Toc203191557"/>
      <w:r w:rsidRPr="009F0FEC">
        <w:rPr>
          <w:lang w:val="pt-BR"/>
        </w:rPr>
        <w:t>Sintaxe</w:t>
      </w:r>
      <w:bookmarkEnd w:id="37"/>
    </w:p>
    <w:p w14:paraId="07352253" w14:textId="77777777" w:rsidR="005A2A28" w:rsidRPr="009F0FEC" w:rsidRDefault="005A2A28" w:rsidP="005A2A28">
      <w:pPr>
        <w:pStyle w:val="Qualiti-Ttulo2"/>
        <w:numPr>
          <w:ilvl w:val="0"/>
          <w:numId w:val="0"/>
        </w:numPr>
        <w:tabs>
          <w:tab w:val="clear" w:pos="0"/>
          <w:tab w:val="clear" w:pos="284"/>
        </w:tabs>
        <w:ind w:firstLine="709"/>
        <w:rPr>
          <w:lang w:val="pt-BR"/>
        </w:rPr>
      </w:pPr>
    </w:p>
    <w:p w14:paraId="1C728A25" w14:textId="77777777" w:rsidR="005A2A28" w:rsidRPr="009F0FEC" w:rsidRDefault="005A2A28" w:rsidP="005A2A28">
      <w:pPr>
        <w:ind w:firstLine="709"/>
        <w:jc w:val="both"/>
      </w:pPr>
      <w:r>
        <w:t>SQC_</w:t>
      </w:r>
      <w:r w:rsidRPr="009F0FEC">
        <w:t>{[</w:t>
      </w:r>
      <w:proofErr w:type="gramStart"/>
      <w:r w:rsidRPr="009F0FEC">
        <w:t>A..Z</w:t>
      </w:r>
      <w:proofErr w:type="gramEnd"/>
      <w:r w:rsidRPr="009F0FEC">
        <w:t>][</w:t>
      </w:r>
      <w:proofErr w:type="gramStart"/>
      <w:r w:rsidRPr="009F0FEC">
        <w:t>a..z</w:t>
      </w:r>
      <w:proofErr w:type="gramEnd"/>
      <w:r w:rsidRPr="009F0FEC">
        <w:t xml:space="preserve">]} → </w:t>
      </w:r>
      <w:r w:rsidR="006025B7">
        <w:t>SQC</w:t>
      </w:r>
      <w:r w:rsidRPr="009F0FEC">
        <w:t>_</w:t>
      </w:r>
      <w:r>
        <w:t>Xxxxx</w:t>
      </w:r>
      <w:r w:rsidRPr="009F0FEC">
        <w:t>, onde:</w:t>
      </w:r>
    </w:p>
    <w:p w14:paraId="712A658F" w14:textId="77777777" w:rsidR="005A2A28" w:rsidRPr="009F0FEC" w:rsidRDefault="005A2A28" w:rsidP="005A2A28">
      <w:pPr>
        <w:ind w:firstLine="709"/>
        <w:jc w:val="both"/>
      </w:pPr>
      <w:r>
        <w:tab/>
      </w:r>
    </w:p>
    <w:p w14:paraId="02872107" w14:textId="77777777" w:rsidR="005A2A28" w:rsidRDefault="005A2A28" w:rsidP="005A2A28">
      <w:pPr>
        <w:ind w:firstLine="709"/>
        <w:jc w:val="both"/>
      </w:pPr>
      <w:r>
        <w:t>Xxxxx – indica o nome d</w:t>
      </w:r>
      <w:r w:rsidR="006025B7">
        <w:t>o campo que utilizará a Sequence.</w:t>
      </w:r>
    </w:p>
    <w:p w14:paraId="150AC99C" w14:textId="77777777" w:rsidR="005A2A28" w:rsidRDefault="005A2A28" w:rsidP="005A2A28">
      <w:pPr>
        <w:numPr>
          <w:ilvl w:val="0"/>
          <w:numId w:val="30"/>
        </w:numPr>
        <w:tabs>
          <w:tab w:val="clear" w:pos="1429"/>
          <w:tab w:val="num" w:pos="993"/>
        </w:tabs>
        <w:ind w:left="993" w:hanging="284"/>
        <w:jc w:val="both"/>
      </w:pPr>
      <w:r>
        <w:t>Primeira letra deverá ser maiúscula e as demais minúsculas. Para cada palavra interna, primeira letra em maiúsculo.</w:t>
      </w:r>
    </w:p>
    <w:p w14:paraId="59E524C3" w14:textId="77777777" w:rsidR="005A2A28" w:rsidRDefault="005A2A28" w:rsidP="005A2A28">
      <w:pPr>
        <w:numPr>
          <w:ilvl w:val="0"/>
          <w:numId w:val="30"/>
        </w:numPr>
        <w:tabs>
          <w:tab w:val="clear" w:pos="1429"/>
          <w:tab w:val="num" w:pos="993"/>
        </w:tabs>
        <w:ind w:left="993" w:hanging="284"/>
        <w:jc w:val="both"/>
      </w:pPr>
      <w:r>
        <w:t>Não usar preposições.</w:t>
      </w:r>
    </w:p>
    <w:p w14:paraId="46C03B6F" w14:textId="77777777" w:rsidR="005A2A28" w:rsidRDefault="005A2A28" w:rsidP="005A2A28">
      <w:pPr>
        <w:numPr>
          <w:ilvl w:val="0"/>
          <w:numId w:val="30"/>
        </w:numPr>
        <w:tabs>
          <w:tab w:val="clear" w:pos="1429"/>
          <w:tab w:val="num" w:pos="993"/>
        </w:tabs>
        <w:ind w:left="993" w:hanging="284"/>
        <w:jc w:val="both"/>
      </w:pPr>
      <w:r>
        <w:t>Usar palavras no singular, sem acentuações ou caracteres especiais.</w:t>
      </w:r>
    </w:p>
    <w:p w14:paraId="57B4EF0F" w14:textId="77777777" w:rsidR="005A2A28" w:rsidRDefault="005A2A28" w:rsidP="005A2A28">
      <w:pPr>
        <w:numPr>
          <w:ilvl w:val="0"/>
          <w:numId w:val="30"/>
        </w:numPr>
        <w:tabs>
          <w:tab w:val="clear" w:pos="1429"/>
          <w:tab w:val="num" w:pos="993"/>
        </w:tabs>
        <w:ind w:left="993" w:hanging="284"/>
        <w:jc w:val="both"/>
      </w:pPr>
      <w:r>
        <w:t>Evite usar abreviações, se necessário use as conhecidas.</w:t>
      </w:r>
    </w:p>
    <w:p w14:paraId="5343F534" w14:textId="77777777" w:rsidR="005A2A28" w:rsidRDefault="005A2A28" w:rsidP="005A2A28">
      <w:pPr>
        <w:ind w:firstLine="709"/>
        <w:jc w:val="both"/>
      </w:pPr>
    </w:p>
    <w:p w14:paraId="7122B52A" w14:textId="77777777" w:rsidR="005A2A28" w:rsidRDefault="005A2A28" w:rsidP="005A2A28">
      <w:pPr>
        <w:pStyle w:val="Qualiti-Ttulo2"/>
      </w:pPr>
      <w:bookmarkStart w:id="38" w:name="_Toc203191558"/>
      <w:proofErr w:type="spellStart"/>
      <w:r>
        <w:t>Exemplos</w:t>
      </w:r>
      <w:bookmarkEnd w:id="38"/>
      <w:proofErr w:type="spellEnd"/>
    </w:p>
    <w:p w14:paraId="5B8CEDF7" w14:textId="77777777" w:rsidR="005A2A28" w:rsidRDefault="005A2A28" w:rsidP="005A2A28">
      <w:pPr>
        <w:pStyle w:val="Qualiti-Ttulo2"/>
        <w:numPr>
          <w:ilvl w:val="0"/>
          <w:numId w:val="0"/>
        </w:numPr>
      </w:pPr>
      <w:r>
        <w:tab/>
      </w:r>
      <w:r>
        <w:tab/>
      </w:r>
    </w:p>
    <w:p w14:paraId="29F7111C" w14:textId="77777777" w:rsidR="00992106" w:rsidRDefault="00992106" w:rsidP="005A2A28">
      <w:pPr>
        <w:ind w:firstLine="709"/>
        <w:jc w:val="both"/>
      </w:pPr>
      <w:proofErr w:type="spellStart"/>
      <w:r w:rsidRPr="00992106">
        <w:t>SQC_IdPessoa</w:t>
      </w:r>
      <w:proofErr w:type="spellEnd"/>
      <w:r w:rsidRPr="00992106">
        <w:t xml:space="preserve"> – </w:t>
      </w:r>
      <w:proofErr w:type="spellStart"/>
      <w:r w:rsidRPr="00992106">
        <w:t>Sequence</w:t>
      </w:r>
      <w:proofErr w:type="spellEnd"/>
      <w:r w:rsidRPr="00992106">
        <w:t xml:space="preserve"> para o campo Id da tabela Pessoa.</w:t>
      </w:r>
    </w:p>
    <w:p w14:paraId="60992761" w14:textId="634D4CE8" w:rsidR="005A2A28" w:rsidRPr="00992106" w:rsidRDefault="00992106" w:rsidP="007525DA">
      <w:pPr>
        <w:ind w:firstLine="709"/>
        <w:jc w:val="both"/>
        <w:rPr>
          <w:u w:val="single"/>
        </w:rPr>
      </w:pPr>
      <w:proofErr w:type="spellStart"/>
      <w:r w:rsidRPr="00992106">
        <w:t>SQC_IdAgendamento</w:t>
      </w:r>
      <w:proofErr w:type="spellEnd"/>
      <w:r w:rsidRPr="00992106">
        <w:t xml:space="preserve"> – </w:t>
      </w:r>
      <w:proofErr w:type="spellStart"/>
      <w:r w:rsidRPr="00992106">
        <w:t>Sequence</w:t>
      </w:r>
      <w:proofErr w:type="spellEnd"/>
      <w:r w:rsidRPr="00992106">
        <w:t xml:space="preserve"> para o campo Id da tabela Agendamento.</w:t>
      </w:r>
    </w:p>
    <w:sectPr w:rsidR="005A2A28" w:rsidRPr="00992106" w:rsidSect="00FD32D3">
      <w:headerReference w:type="default" r:id="rId8"/>
      <w:type w:val="continuous"/>
      <w:pgSz w:w="11905" w:h="16837"/>
      <w:pgMar w:top="1440" w:right="851" w:bottom="144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7BB1B5" w14:textId="77777777" w:rsidR="00AB5ACC" w:rsidRDefault="00AB5ACC">
      <w:r>
        <w:separator/>
      </w:r>
    </w:p>
  </w:endnote>
  <w:endnote w:type="continuationSeparator" w:id="0">
    <w:p w14:paraId="48DAA460" w14:textId="77777777" w:rsidR="00AB5ACC" w:rsidRDefault="00AB5A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bany">
    <w:altName w:val="Arial"/>
    <w:charset w:val="00"/>
    <w:family w:val="swiss"/>
    <w:pitch w:val="variable"/>
  </w:font>
  <w:font w:name="HG Mincho Light J">
    <w:charset w:val="00"/>
    <w:family w:val="auto"/>
    <w:pitch w:val="variable"/>
  </w:font>
  <w:font w:name="Cumberland">
    <w:altName w:val="Courier New"/>
    <w:charset w:val="00"/>
    <w:family w:val="modern"/>
    <w:pitch w:val="fixed"/>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B2947" w14:textId="77777777" w:rsidR="00AB5ACC" w:rsidRDefault="00AB5ACC">
      <w:r>
        <w:separator/>
      </w:r>
    </w:p>
  </w:footnote>
  <w:footnote w:type="continuationSeparator" w:id="0">
    <w:p w14:paraId="1D336DF6" w14:textId="77777777" w:rsidR="00AB5ACC" w:rsidRDefault="00AB5A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FDBF0" w14:textId="77777777" w:rsidR="00D07245" w:rsidRDefault="00D07245"/>
  <w:p w14:paraId="1C2567D2" w14:textId="77777777" w:rsidR="00D07245" w:rsidRDefault="00D07245" w:rsidP="001910AA">
    <w:pPr>
      <w:pStyle w:val="Cabealho"/>
    </w:pPr>
  </w:p>
  <w:p w14:paraId="620CB0C3" w14:textId="77777777" w:rsidR="00D07245" w:rsidRDefault="00D07245" w:rsidP="00083E10">
    <w:pPr>
      <w:pStyle w:val="Cabealho"/>
      <w:jc w:val="right"/>
      <w:rPr>
        <w:sz w:val="20"/>
        <w:lang w:val="pt-B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328D3" w14:textId="77777777" w:rsidR="00D07245" w:rsidRPr="00106669" w:rsidRDefault="00D07245" w:rsidP="00C24843">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0F08C50"/>
    <w:lvl w:ilvl="0">
      <w:start w:val="1"/>
      <w:numFmt w:val="decimal"/>
      <w:lvlText w:val="%1."/>
      <w:lvlJc w:val="left"/>
      <w:pPr>
        <w:tabs>
          <w:tab w:val="num" w:pos="926"/>
        </w:tabs>
        <w:ind w:left="926" w:hanging="360"/>
      </w:pPr>
    </w:lvl>
  </w:abstractNum>
  <w:abstractNum w:abstractNumId="1" w15:restartNumberingAfterBreak="0">
    <w:nsid w:val="FFFFFF89"/>
    <w:multiLevelType w:val="singleLevel"/>
    <w:tmpl w:val="F656023A"/>
    <w:lvl w:ilvl="0">
      <w:start w:val="1"/>
      <w:numFmt w:val="bullet"/>
      <w:pStyle w:val="Commarcadores"/>
      <w:lvlText w:val=""/>
      <w:lvlJc w:val="left"/>
      <w:pPr>
        <w:tabs>
          <w:tab w:val="num" w:pos="360"/>
        </w:tabs>
        <w:ind w:left="360" w:hanging="360"/>
      </w:pPr>
      <w:rPr>
        <w:rFonts w:ascii="Symbol" w:hAnsi="Symbol" w:hint="default"/>
      </w:rPr>
    </w:lvl>
  </w:abstractNum>
  <w:abstractNum w:abstractNumId="2" w15:restartNumberingAfterBreak="0">
    <w:nsid w:val="00000001"/>
    <w:multiLevelType w:val="singleLevel"/>
    <w:tmpl w:val="00000001"/>
    <w:name w:val="WW8Num1"/>
    <w:lvl w:ilvl="0">
      <w:start w:val="1"/>
      <w:numFmt w:val="bullet"/>
      <w:suff w:val="nothing"/>
      <w:lvlText w:val=""/>
      <w:lvlJc w:val="left"/>
      <w:pPr>
        <w:ind w:left="360" w:hanging="360"/>
      </w:pPr>
      <w:rPr>
        <w:rFonts w:ascii="Symbol" w:hAnsi="Symbol"/>
      </w:rPr>
    </w:lvl>
  </w:abstractNum>
  <w:abstractNum w:abstractNumId="3" w15:restartNumberingAfterBreak="0">
    <w:nsid w:val="00000002"/>
    <w:multiLevelType w:val="singleLevel"/>
    <w:tmpl w:val="00000002"/>
    <w:name w:val="WW8Num2"/>
    <w:lvl w:ilvl="0">
      <w:start w:val="1"/>
      <w:numFmt w:val="bullet"/>
      <w:suff w:val="nothing"/>
      <w:lvlText w:val=""/>
      <w:lvlJc w:val="left"/>
      <w:pPr>
        <w:ind w:left="360" w:hanging="360"/>
      </w:pPr>
      <w:rPr>
        <w:rFonts w:ascii="Symbol" w:hAnsi="Symbol"/>
      </w:rPr>
    </w:lvl>
  </w:abstractNum>
  <w:abstractNum w:abstractNumId="4" w15:restartNumberingAfterBreak="0">
    <w:nsid w:val="00000003"/>
    <w:multiLevelType w:val="singleLevel"/>
    <w:tmpl w:val="00000003"/>
    <w:name w:val="WW8Num3"/>
    <w:lvl w:ilvl="0">
      <w:start w:val="1"/>
      <w:numFmt w:val="bullet"/>
      <w:suff w:val="nothing"/>
      <w:lvlText w:val=""/>
      <w:lvlJc w:val="left"/>
      <w:pPr>
        <w:ind w:left="360" w:hanging="360"/>
      </w:pPr>
      <w:rPr>
        <w:rFonts w:ascii="Symbol" w:hAnsi="Symbol"/>
      </w:rPr>
    </w:lvl>
  </w:abstractNum>
  <w:abstractNum w:abstractNumId="5" w15:restartNumberingAfterBreak="0">
    <w:nsid w:val="00000004"/>
    <w:multiLevelType w:val="singleLevel"/>
    <w:tmpl w:val="00000004"/>
    <w:name w:val="WW8Num4"/>
    <w:lvl w:ilvl="0">
      <w:start w:val="1"/>
      <w:numFmt w:val="bullet"/>
      <w:suff w:val="nothing"/>
      <w:lvlText w:val=""/>
      <w:lvlJc w:val="left"/>
      <w:pPr>
        <w:ind w:left="360" w:hanging="360"/>
      </w:pPr>
      <w:rPr>
        <w:rFonts w:ascii="Symbol" w:hAnsi="Symbol"/>
      </w:rPr>
    </w:lvl>
  </w:abstractNum>
  <w:abstractNum w:abstractNumId="6" w15:restartNumberingAfterBreak="0">
    <w:nsid w:val="00000005"/>
    <w:multiLevelType w:val="singleLevel"/>
    <w:tmpl w:val="00000005"/>
    <w:name w:val="WW8Num5"/>
    <w:lvl w:ilvl="0">
      <w:start w:val="1"/>
      <w:numFmt w:val="bullet"/>
      <w:suff w:val="nothing"/>
      <w:lvlText w:val=""/>
      <w:lvlJc w:val="left"/>
      <w:pPr>
        <w:ind w:left="360" w:hanging="360"/>
      </w:pPr>
      <w:rPr>
        <w:rFonts w:ascii="Symbol" w:hAnsi="Symbol"/>
      </w:rPr>
    </w:lvl>
  </w:abstractNum>
  <w:abstractNum w:abstractNumId="7" w15:restartNumberingAfterBreak="0">
    <w:nsid w:val="00000006"/>
    <w:multiLevelType w:val="singleLevel"/>
    <w:tmpl w:val="00000006"/>
    <w:name w:val="WW8Num6"/>
    <w:lvl w:ilvl="0">
      <w:start w:val="1"/>
      <w:numFmt w:val="bullet"/>
      <w:suff w:val="nothing"/>
      <w:lvlText w:val=""/>
      <w:lvlJc w:val="left"/>
      <w:pPr>
        <w:ind w:left="360" w:hanging="360"/>
      </w:pPr>
      <w:rPr>
        <w:rFonts w:ascii="Symbol" w:hAnsi="Symbol"/>
      </w:rPr>
    </w:lvl>
  </w:abstractNum>
  <w:abstractNum w:abstractNumId="8" w15:restartNumberingAfterBreak="0">
    <w:nsid w:val="00000007"/>
    <w:multiLevelType w:val="multilevel"/>
    <w:tmpl w:val="00000007"/>
    <w:name w:val="WW8Num9"/>
    <w:lvl w:ilvl="0">
      <w:start w:val="1"/>
      <w:numFmt w:val="none"/>
      <w:suff w:val="nothing"/>
      <w:lvlText w:val=""/>
      <w:lvlJc w:val="left"/>
      <w:pPr>
        <w:ind w:left="720" w:hanging="72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9" w15:restartNumberingAfterBreak="0">
    <w:nsid w:val="00000008"/>
    <w:multiLevelType w:val="multilevel"/>
    <w:tmpl w:val="0000000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0" w15:restartNumberingAfterBreak="0">
    <w:nsid w:val="02146EB5"/>
    <w:multiLevelType w:val="hybridMultilevel"/>
    <w:tmpl w:val="AB405FF2"/>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1" w15:restartNumberingAfterBreak="0">
    <w:nsid w:val="184300C6"/>
    <w:multiLevelType w:val="hybridMultilevel"/>
    <w:tmpl w:val="C5DC3EBC"/>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2" w15:restartNumberingAfterBreak="0">
    <w:nsid w:val="18B807E0"/>
    <w:multiLevelType w:val="hybridMultilevel"/>
    <w:tmpl w:val="BB8A260A"/>
    <w:lvl w:ilvl="0" w:tplc="04090001">
      <w:start w:val="1"/>
      <w:numFmt w:val="bullet"/>
      <w:lvlText w:val=""/>
      <w:lvlJc w:val="left"/>
      <w:pPr>
        <w:tabs>
          <w:tab w:val="num" w:pos="1068"/>
        </w:tabs>
        <w:ind w:left="1068" w:hanging="360"/>
      </w:pPr>
      <w:rPr>
        <w:rFonts w:ascii="Symbol" w:hAnsi="Symbol" w:hint="default"/>
      </w:rPr>
    </w:lvl>
    <w:lvl w:ilvl="1" w:tplc="04090003" w:tentative="1">
      <w:start w:val="1"/>
      <w:numFmt w:val="bullet"/>
      <w:lvlText w:val="o"/>
      <w:lvlJc w:val="left"/>
      <w:pPr>
        <w:tabs>
          <w:tab w:val="num" w:pos="1788"/>
        </w:tabs>
        <w:ind w:left="1788" w:hanging="360"/>
      </w:pPr>
      <w:rPr>
        <w:rFonts w:ascii="Courier New" w:hAnsi="Courier New" w:cs="Courier New" w:hint="default"/>
      </w:rPr>
    </w:lvl>
    <w:lvl w:ilvl="2" w:tplc="04090005" w:tentative="1">
      <w:start w:val="1"/>
      <w:numFmt w:val="bullet"/>
      <w:lvlText w:val=""/>
      <w:lvlJc w:val="left"/>
      <w:pPr>
        <w:tabs>
          <w:tab w:val="num" w:pos="2508"/>
        </w:tabs>
        <w:ind w:left="2508" w:hanging="360"/>
      </w:pPr>
      <w:rPr>
        <w:rFonts w:ascii="Wingdings" w:hAnsi="Wingdings" w:hint="default"/>
      </w:rPr>
    </w:lvl>
    <w:lvl w:ilvl="3" w:tplc="04090001" w:tentative="1">
      <w:start w:val="1"/>
      <w:numFmt w:val="bullet"/>
      <w:lvlText w:val=""/>
      <w:lvlJc w:val="left"/>
      <w:pPr>
        <w:tabs>
          <w:tab w:val="num" w:pos="3228"/>
        </w:tabs>
        <w:ind w:left="3228" w:hanging="360"/>
      </w:pPr>
      <w:rPr>
        <w:rFonts w:ascii="Symbol" w:hAnsi="Symbol" w:hint="default"/>
      </w:rPr>
    </w:lvl>
    <w:lvl w:ilvl="4" w:tplc="04090003" w:tentative="1">
      <w:start w:val="1"/>
      <w:numFmt w:val="bullet"/>
      <w:lvlText w:val="o"/>
      <w:lvlJc w:val="left"/>
      <w:pPr>
        <w:tabs>
          <w:tab w:val="num" w:pos="3948"/>
        </w:tabs>
        <w:ind w:left="3948" w:hanging="360"/>
      </w:pPr>
      <w:rPr>
        <w:rFonts w:ascii="Courier New" w:hAnsi="Courier New" w:cs="Courier New" w:hint="default"/>
      </w:rPr>
    </w:lvl>
    <w:lvl w:ilvl="5" w:tplc="04090005" w:tentative="1">
      <w:start w:val="1"/>
      <w:numFmt w:val="bullet"/>
      <w:lvlText w:val=""/>
      <w:lvlJc w:val="left"/>
      <w:pPr>
        <w:tabs>
          <w:tab w:val="num" w:pos="4668"/>
        </w:tabs>
        <w:ind w:left="4668" w:hanging="360"/>
      </w:pPr>
      <w:rPr>
        <w:rFonts w:ascii="Wingdings" w:hAnsi="Wingdings" w:hint="default"/>
      </w:rPr>
    </w:lvl>
    <w:lvl w:ilvl="6" w:tplc="04090001" w:tentative="1">
      <w:start w:val="1"/>
      <w:numFmt w:val="bullet"/>
      <w:lvlText w:val=""/>
      <w:lvlJc w:val="left"/>
      <w:pPr>
        <w:tabs>
          <w:tab w:val="num" w:pos="5388"/>
        </w:tabs>
        <w:ind w:left="5388" w:hanging="360"/>
      </w:pPr>
      <w:rPr>
        <w:rFonts w:ascii="Symbol" w:hAnsi="Symbol" w:hint="default"/>
      </w:rPr>
    </w:lvl>
    <w:lvl w:ilvl="7" w:tplc="04090003" w:tentative="1">
      <w:start w:val="1"/>
      <w:numFmt w:val="bullet"/>
      <w:lvlText w:val="o"/>
      <w:lvlJc w:val="left"/>
      <w:pPr>
        <w:tabs>
          <w:tab w:val="num" w:pos="6108"/>
        </w:tabs>
        <w:ind w:left="6108" w:hanging="360"/>
      </w:pPr>
      <w:rPr>
        <w:rFonts w:ascii="Courier New" w:hAnsi="Courier New" w:cs="Courier New" w:hint="default"/>
      </w:rPr>
    </w:lvl>
    <w:lvl w:ilvl="8" w:tplc="0409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21561350"/>
    <w:multiLevelType w:val="multilevel"/>
    <w:tmpl w:val="835C01E2"/>
    <w:lvl w:ilvl="0">
      <w:start w:val="3"/>
      <w:numFmt w:val="decimal"/>
      <w:lvlText w:val="%1"/>
      <w:lvlJc w:val="left"/>
      <w:pPr>
        <w:tabs>
          <w:tab w:val="num" w:pos="643"/>
        </w:tabs>
        <w:ind w:left="643" w:hanging="360"/>
      </w:pPr>
      <w:rPr>
        <w:rFonts w:hint="default"/>
      </w:rPr>
    </w:lvl>
    <w:lvl w:ilvl="1">
      <w:start w:val="1"/>
      <w:numFmt w:val="decimal"/>
      <w:lvlText w:val="%1.%2"/>
      <w:lvlJc w:val="left"/>
      <w:pPr>
        <w:tabs>
          <w:tab w:val="num" w:pos="510"/>
        </w:tabs>
        <w:ind w:left="283" w:firstLine="0"/>
      </w:pPr>
      <w:rPr>
        <w:rFonts w:hint="default"/>
      </w:rPr>
    </w:lvl>
    <w:lvl w:ilvl="2">
      <w:start w:val="2"/>
      <w:numFmt w:val="decimal"/>
      <w:lvlText w:val="3.2.%3"/>
      <w:lvlJc w:val="left"/>
      <w:pPr>
        <w:tabs>
          <w:tab w:val="num" w:pos="283"/>
        </w:tabs>
        <w:ind w:left="283" w:firstLine="0"/>
      </w:pPr>
      <w:rPr>
        <w:rFonts w:hint="default"/>
      </w:rPr>
    </w:lvl>
    <w:lvl w:ilvl="3">
      <w:start w:val="1"/>
      <w:numFmt w:val="decimal"/>
      <w:lvlText w:val="%1.%2.%3.%4."/>
      <w:lvlJc w:val="left"/>
      <w:pPr>
        <w:tabs>
          <w:tab w:val="num" w:pos="2083"/>
        </w:tabs>
        <w:ind w:left="2011" w:hanging="648"/>
      </w:pPr>
      <w:rPr>
        <w:rFonts w:hint="default"/>
      </w:rPr>
    </w:lvl>
    <w:lvl w:ilvl="4">
      <w:start w:val="1"/>
      <w:numFmt w:val="decimal"/>
      <w:lvlText w:val="%1.%2.%3.%4.%5."/>
      <w:lvlJc w:val="left"/>
      <w:pPr>
        <w:tabs>
          <w:tab w:val="num" w:pos="2803"/>
        </w:tabs>
        <w:ind w:left="2515" w:hanging="792"/>
      </w:pPr>
      <w:rPr>
        <w:rFonts w:hint="default"/>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14" w15:restartNumberingAfterBreak="0">
    <w:nsid w:val="2925281C"/>
    <w:multiLevelType w:val="multilevel"/>
    <w:tmpl w:val="42DEBF1A"/>
    <w:lvl w:ilvl="0">
      <w:start w:val="1"/>
      <w:numFmt w:val="decimal"/>
      <w:pStyle w:val="Qualiti-Titulo1"/>
      <w:lvlText w:val="%1"/>
      <w:lvlJc w:val="left"/>
      <w:pPr>
        <w:tabs>
          <w:tab w:val="num" w:pos="360"/>
        </w:tabs>
        <w:ind w:left="360" w:hanging="360"/>
      </w:pPr>
      <w:rPr>
        <w:rFonts w:hint="default"/>
      </w:rPr>
    </w:lvl>
    <w:lvl w:ilvl="1">
      <w:start w:val="1"/>
      <w:numFmt w:val="decimal"/>
      <w:pStyle w:val="Qualiti-Ttulo2"/>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29F60235"/>
    <w:multiLevelType w:val="multilevel"/>
    <w:tmpl w:val="199830D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2E8726C6"/>
    <w:multiLevelType w:val="hybridMultilevel"/>
    <w:tmpl w:val="C8E4706C"/>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331327DF"/>
    <w:multiLevelType w:val="hybridMultilevel"/>
    <w:tmpl w:val="C1DA83B8"/>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8" w15:restartNumberingAfterBreak="0">
    <w:nsid w:val="332D7E54"/>
    <w:multiLevelType w:val="multilevel"/>
    <w:tmpl w:val="0416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07217F1"/>
    <w:multiLevelType w:val="hybridMultilevel"/>
    <w:tmpl w:val="75F225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29D11F7"/>
    <w:multiLevelType w:val="hybridMultilevel"/>
    <w:tmpl w:val="EEFAA304"/>
    <w:lvl w:ilvl="0" w:tplc="04090001">
      <w:start w:val="1"/>
      <w:numFmt w:val="bullet"/>
      <w:lvlText w:val=""/>
      <w:lvlJc w:val="left"/>
      <w:pPr>
        <w:tabs>
          <w:tab w:val="num" w:pos="1429"/>
        </w:tabs>
        <w:ind w:left="1429" w:hanging="360"/>
      </w:pPr>
      <w:rPr>
        <w:rFonts w:ascii="Symbol" w:hAnsi="Symbol" w:hint="default"/>
      </w:r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21" w15:restartNumberingAfterBreak="0">
    <w:nsid w:val="54952E76"/>
    <w:multiLevelType w:val="multilevel"/>
    <w:tmpl w:val="7A629724"/>
    <w:lvl w:ilvl="0">
      <w:start w:val="1"/>
      <w:numFmt w:val="decimal"/>
      <w:lvlText w:val="%1"/>
      <w:lvlJc w:val="left"/>
      <w:pPr>
        <w:tabs>
          <w:tab w:val="num" w:pos="643"/>
        </w:tabs>
        <w:ind w:left="643" w:hanging="360"/>
      </w:pPr>
      <w:rPr>
        <w:rFonts w:hint="default"/>
      </w:rPr>
    </w:lvl>
    <w:lvl w:ilvl="1">
      <w:start w:val="1"/>
      <w:numFmt w:val="decimal"/>
      <w:lvlText w:val="%1.%2"/>
      <w:lvlJc w:val="left"/>
      <w:pPr>
        <w:tabs>
          <w:tab w:val="num" w:pos="510"/>
        </w:tabs>
        <w:ind w:left="283" w:firstLine="0"/>
      </w:pPr>
      <w:rPr>
        <w:rFonts w:hint="default"/>
      </w:rPr>
    </w:lvl>
    <w:lvl w:ilvl="2">
      <w:start w:val="2"/>
      <w:numFmt w:val="decimal"/>
      <w:lvlText w:val="3.2.%3"/>
      <w:lvlJc w:val="left"/>
      <w:pPr>
        <w:tabs>
          <w:tab w:val="num" w:pos="283"/>
        </w:tabs>
        <w:ind w:left="283" w:firstLine="0"/>
      </w:pPr>
      <w:rPr>
        <w:rFonts w:hint="default"/>
      </w:rPr>
    </w:lvl>
    <w:lvl w:ilvl="3">
      <w:start w:val="1"/>
      <w:numFmt w:val="decimal"/>
      <w:lvlText w:val="%1.%2.%3.%4."/>
      <w:lvlJc w:val="left"/>
      <w:pPr>
        <w:tabs>
          <w:tab w:val="num" w:pos="2083"/>
        </w:tabs>
        <w:ind w:left="2011" w:hanging="648"/>
      </w:pPr>
      <w:rPr>
        <w:rFonts w:hint="default"/>
      </w:rPr>
    </w:lvl>
    <w:lvl w:ilvl="4">
      <w:start w:val="1"/>
      <w:numFmt w:val="decimal"/>
      <w:lvlText w:val="%1.%2.%3.%4.%5."/>
      <w:lvlJc w:val="left"/>
      <w:pPr>
        <w:tabs>
          <w:tab w:val="num" w:pos="2803"/>
        </w:tabs>
        <w:ind w:left="2515" w:hanging="792"/>
      </w:pPr>
      <w:rPr>
        <w:rFonts w:hint="default"/>
      </w:rPr>
    </w:lvl>
    <w:lvl w:ilvl="5">
      <w:start w:val="1"/>
      <w:numFmt w:val="decimal"/>
      <w:lvlText w:val="%1.%2.%3.%4.%5.%6."/>
      <w:lvlJc w:val="left"/>
      <w:pPr>
        <w:tabs>
          <w:tab w:val="num" w:pos="3163"/>
        </w:tabs>
        <w:ind w:left="3019" w:hanging="936"/>
      </w:pPr>
      <w:rPr>
        <w:rFonts w:hint="default"/>
      </w:rPr>
    </w:lvl>
    <w:lvl w:ilvl="6">
      <w:start w:val="1"/>
      <w:numFmt w:val="decimal"/>
      <w:lvlText w:val="%1.%2.%3.%4.%5.%6.%7."/>
      <w:lvlJc w:val="left"/>
      <w:pPr>
        <w:tabs>
          <w:tab w:val="num" w:pos="3883"/>
        </w:tabs>
        <w:ind w:left="3523" w:hanging="1080"/>
      </w:pPr>
      <w:rPr>
        <w:rFonts w:hint="default"/>
      </w:rPr>
    </w:lvl>
    <w:lvl w:ilvl="7">
      <w:start w:val="1"/>
      <w:numFmt w:val="decimal"/>
      <w:lvlText w:val="%1.%2.%3.%4.%5.%6.%7.%8."/>
      <w:lvlJc w:val="left"/>
      <w:pPr>
        <w:tabs>
          <w:tab w:val="num" w:pos="4243"/>
        </w:tabs>
        <w:ind w:left="4027" w:hanging="1224"/>
      </w:pPr>
      <w:rPr>
        <w:rFonts w:hint="default"/>
      </w:rPr>
    </w:lvl>
    <w:lvl w:ilvl="8">
      <w:start w:val="1"/>
      <w:numFmt w:val="decimal"/>
      <w:lvlText w:val="%1.%2.%3.%4.%5.%6.%7.%8.%9."/>
      <w:lvlJc w:val="left"/>
      <w:pPr>
        <w:tabs>
          <w:tab w:val="num" w:pos="4963"/>
        </w:tabs>
        <w:ind w:left="4603" w:hanging="1440"/>
      </w:pPr>
      <w:rPr>
        <w:rFonts w:hint="default"/>
      </w:rPr>
    </w:lvl>
  </w:abstractNum>
  <w:abstractNum w:abstractNumId="22" w15:restartNumberingAfterBreak="0">
    <w:nsid w:val="5D3A5237"/>
    <w:multiLevelType w:val="multilevel"/>
    <w:tmpl w:val="8EBE9E1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8E56FB5"/>
    <w:multiLevelType w:val="hybridMultilevel"/>
    <w:tmpl w:val="A27E3524"/>
    <w:lvl w:ilvl="0" w:tplc="04090001">
      <w:start w:val="1"/>
      <w:numFmt w:val="bullet"/>
      <w:lvlText w:val=""/>
      <w:lvlJc w:val="left"/>
      <w:pPr>
        <w:tabs>
          <w:tab w:val="num" w:pos="1425"/>
        </w:tabs>
        <w:ind w:left="1425" w:hanging="360"/>
      </w:pPr>
      <w:rPr>
        <w:rFonts w:ascii="Symbol" w:hAnsi="Symbol" w:hint="default"/>
      </w:rPr>
    </w:lvl>
    <w:lvl w:ilvl="1" w:tplc="04090003" w:tentative="1">
      <w:start w:val="1"/>
      <w:numFmt w:val="bullet"/>
      <w:lvlText w:val="o"/>
      <w:lvlJc w:val="left"/>
      <w:pPr>
        <w:tabs>
          <w:tab w:val="num" w:pos="2145"/>
        </w:tabs>
        <w:ind w:left="2145" w:hanging="360"/>
      </w:pPr>
      <w:rPr>
        <w:rFonts w:ascii="Courier New" w:hAnsi="Courier New" w:cs="Courier New" w:hint="default"/>
      </w:rPr>
    </w:lvl>
    <w:lvl w:ilvl="2" w:tplc="04090005" w:tentative="1">
      <w:start w:val="1"/>
      <w:numFmt w:val="bullet"/>
      <w:lvlText w:val=""/>
      <w:lvlJc w:val="left"/>
      <w:pPr>
        <w:tabs>
          <w:tab w:val="num" w:pos="2865"/>
        </w:tabs>
        <w:ind w:left="2865" w:hanging="360"/>
      </w:pPr>
      <w:rPr>
        <w:rFonts w:ascii="Wingdings" w:hAnsi="Wingdings" w:hint="default"/>
      </w:rPr>
    </w:lvl>
    <w:lvl w:ilvl="3" w:tplc="04090001" w:tentative="1">
      <w:start w:val="1"/>
      <w:numFmt w:val="bullet"/>
      <w:lvlText w:val=""/>
      <w:lvlJc w:val="left"/>
      <w:pPr>
        <w:tabs>
          <w:tab w:val="num" w:pos="3585"/>
        </w:tabs>
        <w:ind w:left="3585" w:hanging="360"/>
      </w:pPr>
      <w:rPr>
        <w:rFonts w:ascii="Symbol" w:hAnsi="Symbol" w:hint="default"/>
      </w:rPr>
    </w:lvl>
    <w:lvl w:ilvl="4" w:tplc="04090003" w:tentative="1">
      <w:start w:val="1"/>
      <w:numFmt w:val="bullet"/>
      <w:lvlText w:val="o"/>
      <w:lvlJc w:val="left"/>
      <w:pPr>
        <w:tabs>
          <w:tab w:val="num" w:pos="4305"/>
        </w:tabs>
        <w:ind w:left="4305" w:hanging="360"/>
      </w:pPr>
      <w:rPr>
        <w:rFonts w:ascii="Courier New" w:hAnsi="Courier New" w:cs="Courier New" w:hint="default"/>
      </w:rPr>
    </w:lvl>
    <w:lvl w:ilvl="5" w:tplc="04090005" w:tentative="1">
      <w:start w:val="1"/>
      <w:numFmt w:val="bullet"/>
      <w:lvlText w:val=""/>
      <w:lvlJc w:val="left"/>
      <w:pPr>
        <w:tabs>
          <w:tab w:val="num" w:pos="5025"/>
        </w:tabs>
        <w:ind w:left="5025" w:hanging="360"/>
      </w:pPr>
      <w:rPr>
        <w:rFonts w:ascii="Wingdings" w:hAnsi="Wingdings" w:hint="default"/>
      </w:rPr>
    </w:lvl>
    <w:lvl w:ilvl="6" w:tplc="04090001" w:tentative="1">
      <w:start w:val="1"/>
      <w:numFmt w:val="bullet"/>
      <w:lvlText w:val=""/>
      <w:lvlJc w:val="left"/>
      <w:pPr>
        <w:tabs>
          <w:tab w:val="num" w:pos="5745"/>
        </w:tabs>
        <w:ind w:left="5745" w:hanging="360"/>
      </w:pPr>
      <w:rPr>
        <w:rFonts w:ascii="Symbol" w:hAnsi="Symbol" w:hint="default"/>
      </w:rPr>
    </w:lvl>
    <w:lvl w:ilvl="7" w:tplc="04090003" w:tentative="1">
      <w:start w:val="1"/>
      <w:numFmt w:val="bullet"/>
      <w:lvlText w:val="o"/>
      <w:lvlJc w:val="left"/>
      <w:pPr>
        <w:tabs>
          <w:tab w:val="num" w:pos="6465"/>
        </w:tabs>
        <w:ind w:left="6465" w:hanging="360"/>
      </w:pPr>
      <w:rPr>
        <w:rFonts w:ascii="Courier New" w:hAnsi="Courier New" w:cs="Courier New" w:hint="default"/>
      </w:rPr>
    </w:lvl>
    <w:lvl w:ilvl="8" w:tplc="04090005" w:tentative="1">
      <w:start w:val="1"/>
      <w:numFmt w:val="bullet"/>
      <w:lvlText w:val=""/>
      <w:lvlJc w:val="left"/>
      <w:pPr>
        <w:tabs>
          <w:tab w:val="num" w:pos="7185"/>
        </w:tabs>
        <w:ind w:left="7185" w:hanging="360"/>
      </w:pPr>
      <w:rPr>
        <w:rFonts w:ascii="Wingdings" w:hAnsi="Wingdings" w:hint="default"/>
      </w:rPr>
    </w:lvl>
  </w:abstractNum>
  <w:abstractNum w:abstractNumId="24" w15:restartNumberingAfterBreak="0">
    <w:nsid w:val="69135ADF"/>
    <w:multiLevelType w:val="multilevel"/>
    <w:tmpl w:val="83CE0A46"/>
    <w:styleLink w:val="Estilo1"/>
    <w:lvl w:ilvl="0">
      <w:start w:val="1"/>
      <w:numFmt w:val="decimal"/>
      <w:lvlText w:val="%1"/>
      <w:lvlJc w:val="left"/>
      <w:pPr>
        <w:tabs>
          <w:tab w:val="num" w:pos="1351"/>
        </w:tabs>
        <w:ind w:left="1351" w:hanging="360"/>
      </w:pPr>
      <w:rPr>
        <w:rFonts w:hint="default"/>
      </w:rPr>
    </w:lvl>
    <w:lvl w:ilvl="1">
      <w:start w:val="1"/>
      <w:numFmt w:val="decimal"/>
      <w:lvlText w:val="%1.%2"/>
      <w:lvlJc w:val="left"/>
      <w:pPr>
        <w:tabs>
          <w:tab w:val="num" w:pos="1218"/>
        </w:tabs>
        <w:ind w:left="991" w:firstLine="0"/>
      </w:pPr>
      <w:rPr>
        <w:rFonts w:hint="default"/>
      </w:rPr>
    </w:lvl>
    <w:lvl w:ilvl="2">
      <w:start w:val="2"/>
      <w:numFmt w:val="decimal"/>
      <w:lvlText w:val="3.2.%3"/>
      <w:lvlJc w:val="left"/>
      <w:pPr>
        <w:tabs>
          <w:tab w:val="num" w:pos="991"/>
        </w:tabs>
        <w:ind w:left="991" w:firstLine="0"/>
      </w:pPr>
      <w:rPr>
        <w:rFonts w:hint="default"/>
      </w:rPr>
    </w:lvl>
    <w:lvl w:ilvl="3">
      <w:start w:val="1"/>
      <w:numFmt w:val="decimal"/>
      <w:lvlText w:val="%1.%2.%3.%4."/>
      <w:lvlJc w:val="left"/>
      <w:pPr>
        <w:tabs>
          <w:tab w:val="num" w:pos="2791"/>
        </w:tabs>
        <w:ind w:left="2719" w:hanging="648"/>
      </w:pPr>
      <w:rPr>
        <w:rFonts w:hint="default"/>
      </w:rPr>
    </w:lvl>
    <w:lvl w:ilvl="4">
      <w:start w:val="1"/>
      <w:numFmt w:val="decimal"/>
      <w:lvlText w:val="%1.%2.%3.%4.%5."/>
      <w:lvlJc w:val="left"/>
      <w:pPr>
        <w:tabs>
          <w:tab w:val="num" w:pos="3511"/>
        </w:tabs>
        <w:ind w:left="3223" w:hanging="792"/>
      </w:pPr>
      <w:rPr>
        <w:rFonts w:hint="default"/>
      </w:rPr>
    </w:lvl>
    <w:lvl w:ilvl="5">
      <w:start w:val="1"/>
      <w:numFmt w:val="decimal"/>
      <w:lvlText w:val="%1.%2.%3.%4.%5.%6."/>
      <w:lvlJc w:val="left"/>
      <w:pPr>
        <w:tabs>
          <w:tab w:val="num" w:pos="3871"/>
        </w:tabs>
        <w:ind w:left="3727" w:hanging="936"/>
      </w:pPr>
      <w:rPr>
        <w:rFonts w:hint="default"/>
      </w:rPr>
    </w:lvl>
    <w:lvl w:ilvl="6">
      <w:start w:val="1"/>
      <w:numFmt w:val="decimal"/>
      <w:lvlText w:val="%1.%2.%3.%4.%5.%6.%7."/>
      <w:lvlJc w:val="left"/>
      <w:pPr>
        <w:tabs>
          <w:tab w:val="num" w:pos="4591"/>
        </w:tabs>
        <w:ind w:left="4231" w:hanging="1080"/>
      </w:pPr>
      <w:rPr>
        <w:rFonts w:hint="default"/>
      </w:rPr>
    </w:lvl>
    <w:lvl w:ilvl="7">
      <w:start w:val="1"/>
      <w:numFmt w:val="decimal"/>
      <w:lvlText w:val="%1.%2.%3.%4.%5.%6.%7.%8."/>
      <w:lvlJc w:val="left"/>
      <w:pPr>
        <w:tabs>
          <w:tab w:val="num" w:pos="4951"/>
        </w:tabs>
        <w:ind w:left="4735" w:hanging="1224"/>
      </w:pPr>
      <w:rPr>
        <w:rFonts w:hint="default"/>
      </w:rPr>
    </w:lvl>
    <w:lvl w:ilvl="8">
      <w:start w:val="1"/>
      <w:numFmt w:val="decimal"/>
      <w:lvlText w:val="%1.%2.%3.%4.%5.%6.%7.%8.%9."/>
      <w:lvlJc w:val="left"/>
      <w:pPr>
        <w:tabs>
          <w:tab w:val="num" w:pos="5671"/>
        </w:tabs>
        <w:ind w:left="5311" w:hanging="1440"/>
      </w:pPr>
      <w:rPr>
        <w:rFonts w:hint="default"/>
      </w:rPr>
    </w:lvl>
  </w:abstractNum>
  <w:abstractNum w:abstractNumId="25" w15:restartNumberingAfterBreak="0">
    <w:nsid w:val="6B7356AF"/>
    <w:multiLevelType w:val="multilevel"/>
    <w:tmpl w:val="C8E4706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BBB2661"/>
    <w:multiLevelType w:val="hybridMultilevel"/>
    <w:tmpl w:val="FF60BE90"/>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7" w15:restartNumberingAfterBreak="0">
    <w:nsid w:val="734D2335"/>
    <w:multiLevelType w:val="multilevel"/>
    <w:tmpl w:val="83CE0A46"/>
    <w:lvl w:ilvl="0">
      <w:start w:val="1"/>
      <w:numFmt w:val="decimal"/>
      <w:pStyle w:val="EstiloTtulo211pt"/>
      <w:lvlText w:val="%1"/>
      <w:lvlJc w:val="left"/>
      <w:pPr>
        <w:tabs>
          <w:tab w:val="num" w:pos="1351"/>
        </w:tabs>
        <w:ind w:left="1351" w:hanging="360"/>
      </w:pPr>
      <w:rPr>
        <w:rFonts w:hint="default"/>
      </w:rPr>
    </w:lvl>
    <w:lvl w:ilvl="1">
      <w:start w:val="1"/>
      <w:numFmt w:val="decimal"/>
      <w:lvlText w:val="%1.%2"/>
      <w:lvlJc w:val="left"/>
      <w:pPr>
        <w:tabs>
          <w:tab w:val="num" w:pos="1218"/>
        </w:tabs>
        <w:ind w:left="991" w:firstLine="0"/>
      </w:pPr>
      <w:rPr>
        <w:rFonts w:hint="default"/>
      </w:rPr>
    </w:lvl>
    <w:lvl w:ilvl="2">
      <w:start w:val="2"/>
      <w:numFmt w:val="decimal"/>
      <w:lvlText w:val="3.2.%3"/>
      <w:lvlJc w:val="left"/>
      <w:pPr>
        <w:tabs>
          <w:tab w:val="num" w:pos="991"/>
        </w:tabs>
        <w:ind w:left="991" w:firstLine="0"/>
      </w:pPr>
      <w:rPr>
        <w:rFonts w:hint="default"/>
      </w:rPr>
    </w:lvl>
    <w:lvl w:ilvl="3">
      <w:start w:val="1"/>
      <w:numFmt w:val="decimal"/>
      <w:lvlText w:val="%1.%2.%3.%4."/>
      <w:lvlJc w:val="left"/>
      <w:pPr>
        <w:tabs>
          <w:tab w:val="num" w:pos="2791"/>
        </w:tabs>
        <w:ind w:left="2719" w:hanging="648"/>
      </w:pPr>
      <w:rPr>
        <w:rFonts w:hint="default"/>
      </w:rPr>
    </w:lvl>
    <w:lvl w:ilvl="4">
      <w:start w:val="1"/>
      <w:numFmt w:val="decimal"/>
      <w:lvlText w:val="%1.%2.%3.%4.%5."/>
      <w:lvlJc w:val="left"/>
      <w:pPr>
        <w:tabs>
          <w:tab w:val="num" w:pos="3511"/>
        </w:tabs>
        <w:ind w:left="3223" w:hanging="792"/>
      </w:pPr>
      <w:rPr>
        <w:rFonts w:hint="default"/>
      </w:rPr>
    </w:lvl>
    <w:lvl w:ilvl="5">
      <w:start w:val="1"/>
      <w:numFmt w:val="decimal"/>
      <w:lvlText w:val="%1.%2.%3.%4.%5.%6."/>
      <w:lvlJc w:val="left"/>
      <w:pPr>
        <w:tabs>
          <w:tab w:val="num" w:pos="3871"/>
        </w:tabs>
        <w:ind w:left="3727" w:hanging="936"/>
      </w:pPr>
      <w:rPr>
        <w:rFonts w:hint="default"/>
      </w:rPr>
    </w:lvl>
    <w:lvl w:ilvl="6">
      <w:start w:val="1"/>
      <w:numFmt w:val="decimal"/>
      <w:lvlText w:val="%1.%2.%3.%4.%5.%6.%7."/>
      <w:lvlJc w:val="left"/>
      <w:pPr>
        <w:tabs>
          <w:tab w:val="num" w:pos="4591"/>
        </w:tabs>
        <w:ind w:left="4231" w:hanging="1080"/>
      </w:pPr>
      <w:rPr>
        <w:rFonts w:hint="default"/>
      </w:rPr>
    </w:lvl>
    <w:lvl w:ilvl="7">
      <w:start w:val="1"/>
      <w:numFmt w:val="decimal"/>
      <w:lvlText w:val="%1.%2.%3.%4.%5.%6.%7.%8."/>
      <w:lvlJc w:val="left"/>
      <w:pPr>
        <w:tabs>
          <w:tab w:val="num" w:pos="4951"/>
        </w:tabs>
        <w:ind w:left="4735" w:hanging="1224"/>
      </w:pPr>
      <w:rPr>
        <w:rFonts w:hint="default"/>
      </w:rPr>
    </w:lvl>
    <w:lvl w:ilvl="8">
      <w:start w:val="1"/>
      <w:numFmt w:val="decimal"/>
      <w:lvlText w:val="%1.%2.%3.%4.%5.%6.%7.%8.%9."/>
      <w:lvlJc w:val="left"/>
      <w:pPr>
        <w:tabs>
          <w:tab w:val="num" w:pos="5671"/>
        </w:tabs>
        <w:ind w:left="5311" w:hanging="1440"/>
      </w:pPr>
      <w:rPr>
        <w:rFonts w:hint="default"/>
      </w:rPr>
    </w:lvl>
  </w:abstractNum>
  <w:abstractNum w:abstractNumId="28" w15:restartNumberingAfterBreak="0">
    <w:nsid w:val="76921492"/>
    <w:multiLevelType w:val="multilevel"/>
    <w:tmpl w:val="CB2E28F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227"/>
        </w:tabs>
        <w:ind w:left="0" w:firstLine="0"/>
      </w:pPr>
      <w:rPr>
        <w:rFonts w:hint="default"/>
      </w:rPr>
    </w:lvl>
    <w:lvl w:ilvl="2">
      <w:start w:val="2"/>
      <w:numFmt w:val="decimal"/>
      <w:lvlText w:val="3.2.%3"/>
      <w:lvlJc w:val="left"/>
      <w:pPr>
        <w:tabs>
          <w:tab w:val="num" w:pos="0"/>
        </w:tabs>
        <w:ind w:left="0" w:firstLine="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792D7ED1"/>
    <w:multiLevelType w:val="hybridMultilevel"/>
    <w:tmpl w:val="D2046D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EE029F"/>
    <w:multiLevelType w:val="hybridMultilevel"/>
    <w:tmpl w:val="78E0A3E2"/>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num w:numId="1" w16cid:durableId="1172375395">
    <w:abstractNumId w:val="2"/>
  </w:num>
  <w:num w:numId="2" w16cid:durableId="319429834">
    <w:abstractNumId w:val="3"/>
  </w:num>
  <w:num w:numId="3" w16cid:durableId="612055429">
    <w:abstractNumId w:val="4"/>
  </w:num>
  <w:num w:numId="4" w16cid:durableId="1777094306">
    <w:abstractNumId w:val="5"/>
  </w:num>
  <w:num w:numId="5" w16cid:durableId="1785611483">
    <w:abstractNumId w:val="6"/>
  </w:num>
  <w:num w:numId="6" w16cid:durableId="1442140273">
    <w:abstractNumId w:val="7"/>
  </w:num>
  <w:num w:numId="7" w16cid:durableId="1482114040">
    <w:abstractNumId w:val="8"/>
  </w:num>
  <w:num w:numId="8" w16cid:durableId="833032051">
    <w:abstractNumId w:val="9"/>
  </w:num>
  <w:num w:numId="9" w16cid:durableId="1599018887">
    <w:abstractNumId w:val="1"/>
  </w:num>
  <w:num w:numId="10" w16cid:durableId="1016688349">
    <w:abstractNumId w:val="16"/>
  </w:num>
  <w:num w:numId="11" w16cid:durableId="1840776482">
    <w:abstractNumId w:val="18"/>
  </w:num>
  <w:num w:numId="12" w16cid:durableId="503592060">
    <w:abstractNumId w:val="14"/>
  </w:num>
  <w:num w:numId="13" w16cid:durableId="1040321236">
    <w:abstractNumId w:val="27"/>
  </w:num>
  <w:num w:numId="14" w16cid:durableId="583026158">
    <w:abstractNumId w:val="0"/>
  </w:num>
  <w:num w:numId="15" w16cid:durableId="82186685">
    <w:abstractNumId w:val="25"/>
  </w:num>
  <w:num w:numId="16" w16cid:durableId="555942252">
    <w:abstractNumId w:val="13"/>
  </w:num>
  <w:num w:numId="17" w16cid:durableId="936712546">
    <w:abstractNumId w:val="24"/>
  </w:num>
  <w:num w:numId="18" w16cid:durableId="80878773">
    <w:abstractNumId w:val="15"/>
  </w:num>
  <w:num w:numId="19" w16cid:durableId="337317024">
    <w:abstractNumId w:val="21"/>
  </w:num>
  <w:num w:numId="20" w16cid:durableId="298925093">
    <w:abstractNumId w:val="28"/>
  </w:num>
  <w:num w:numId="21" w16cid:durableId="116874376">
    <w:abstractNumId w:val="22"/>
  </w:num>
  <w:num w:numId="22" w16cid:durableId="626812207">
    <w:abstractNumId w:val="23"/>
  </w:num>
  <w:num w:numId="23" w16cid:durableId="143090184">
    <w:abstractNumId w:val="12"/>
  </w:num>
  <w:num w:numId="24" w16cid:durableId="534974501">
    <w:abstractNumId w:val="19"/>
  </w:num>
  <w:num w:numId="25" w16cid:durableId="248537864">
    <w:abstractNumId w:val="29"/>
  </w:num>
  <w:num w:numId="26" w16cid:durableId="1737506957">
    <w:abstractNumId w:val="11"/>
  </w:num>
  <w:num w:numId="27" w16cid:durableId="373311449">
    <w:abstractNumId w:val="10"/>
  </w:num>
  <w:num w:numId="28" w16cid:durableId="166747545">
    <w:abstractNumId w:val="17"/>
  </w:num>
  <w:num w:numId="29" w16cid:durableId="212431414">
    <w:abstractNumId w:val="30"/>
  </w:num>
  <w:num w:numId="30" w16cid:durableId="1081681908">
    <w:abstractNumId w:val="20"/>
  </w:num>
  <w:num w:numId="31" w16cid:durableId="182932465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453"/>
    <w:rsid w:val="00030BE9"/>
    <w:rsid w:val="000344E4"/>
    <w:rsid w:val="00083E10"/>
    <w:rsid w:val="00091DC1"/>
    <w:rsid w:val="000E4DD2"/>
    <w:rsid w:val="00106669"/>
    <w:rsid w:val="00117B3C"/>
    <w:rsid w:val="00124D10"/>
    <w:rsid w:val="00134F63"/>
    <w:rsid w:val="00165721"/>
    <w:rsid w:val="001910AA"/>
    <w:rsid w:val="001A7C51"/>
    <w:rsid w:val="001F797B"/>
    <w:rsid w:val="00243201"/>
    <w:rsid w:val="00247AB9"/>
    <w:rsid w:val="00257E68"/>
    <w:rsid w:val="00260EE1"/>
    <w:rsid w:val="00271B0E"/>
    <w:rsid w:val="00284FD8"/>
    <w:rsid w:val="002A6465"/>
    <w:rsid w:val="002B1198"/>
    <w:rsid w:val="002B1B65"/>
    <w:rsid w:val="002C7DBE"/>
    <w:rsid w:val="00304DAD"/>
    <w:rsid w:val="00305B54"/>
    <w:rsid w:val="00314D00"/>
    <w:rsid w:val="003207D9"/>
    <w:rsid w:val="00382A5F"/>
    <w:rsid w:val="0038762A"/>
    <w:rsid w:val="003B54F2"/>
    <w:rsid w:val="003D0243"/>
    <w:rsid w:val="003D67FB"/>
    <w:rsid w:val="003F0BE8"/>
    <w:rsid w:val="004002E9"/>
    <w:rsid w:val="004116C8"/>
    <w:rsid w:val="00413D38"/>
    <w:rsid w:val="00414047"/>
    <w:rsid w:val="00415838"/>
    <w:rsid w:val="00441254"/>
    <w:rsid w:val="00452400"/>
    <w:rsid w:val="004568F7"/>
    <w:rsid w:val="0046390E"/>
    <w:rsid w:val="00470F7C"/>
    <w:rsid w:val="00485AAB"/>
    <w:rsid w:val="004A5014"/>
    <w:rsid w:val="004C52C4"/>
    <w:rsid w:val="004D269F"/>
    <w:rsid w:val="004F4B3A"/>
    <w:rsid w:val="005033B2"/>
    <w:rsid w:val="005123F5"/>
    <w:rsid w:val="005732ED"/>
    <w:rsid w:val="005821C6"/>
    <w:rsid w:val="00585ECC"/>
    <w:rsid w:val="00591DBB"/>
    <w:rsid w:val="00596782"/>
    <w:rsid w:val="005A2A28"/>
    <w:rsid w:val="005A2E40"/>
    <w:rsid w:val="005C4F0E"/>
    <w:rsid w:val="006025B7"/>
    <w:rsid w:val="006372B7"/>
    <w:rsid w:val="00642453"/>
    <w:rsid w:val="00643F4E"/>
    <w:rsid w:val="00647E0A"/>
    <w:rsid w:val="00656621"/>
    <w:rsid w:val="006825E5"/>
    <w:rsid w:val="006B27DC"/>
    <w:rsid w:val="006C13B3"/>
    <w:rsid w:val="006C4E50"/>
    <w:rsid w:val="006D3BDD"/>
    <w:rsid w:val="0070689F"/>
    <w:rsid w:val="007158C9"/>
    <w:rsid w:val="0073493C"/>
    <w:rsid w:val="00734C1D"/>
    <w:rsid w:val="00740AD4"/>
    <w:rsid w:val="007525DA"/>
    <w:rsid w:val="00755A3B"/>
    <w:rsid w:val="007B0C19"/>
    <w:rsid w:val="007F15C0"/>
    <w:rsid w:val="00801746"/>
    <w:rsid w:val="00820532"/>
    <w:rsid w:val="00834DA6"/>
    <w:rsid w:val="00837D11"/>
    <w:rsid w:val="00851559"/>
    <w:rsid w:val="00864DE0"/>
    <w:rsid w:val="00881ED5"/>
    <w:rsid w:val="008B05E6"/>
    <w:rsid w:val="008B430D"/>
    <w:rsid w:val="008C54C8"/>
    <w:rsid w:val="008E7AE5"/>
    <w:rsid w:val="00901178"/>
    <w:rsid w:val="0090405E"/>
    <w:rsid w:val="00910218"/>
    <w:rsid w:val="0091505A"/>
    <w:rsid w:val="009300C3"/>
    <w:rsid w:val="0097375A"/>
    <w:rsid w:val="0097562D"/>
    <w:rsid w:val="00992106"/>
    <w:rsid w:val="0099684D"/>
    <w:rsid w:val="009C7682"/>
    <w:rsid w:val="009D1F77"/>
    <w:rsid w:val="009F0540"/>
    <w:rsid w:val="009F0FEC"/>
    <w:rsid w:val="00A765B6"/>
    <w:rsid w:val="00A93AE0"/>
    <w:rsid w:val="00AB5ACC"/>
    <w:rsid w:val="00AD1C51"/>
    <w:rsid w:val="00AE7454"/>
    <w:rsid w:val="00AF2127"/>
    <w:rsid w:val="00B0410A"/>
    <w:rsid w:val="00B55B1E"/>
    <w:rsid w:val="00B62EB1"/>
    <w:rsid w:val="00B9573B"/>
    <w:rsid w:val="00BA65E2"/>
    <w:rsid w:val="00BA7B08"/>
    <w:rsid w:val="00BD612F"/>
    <w:rsid w:val="00BD7E73"/>
    <w:rsid w:val="00C24843"/>
    <w:rsid w:val="00C36B6D"/>
    <w:rsid w:val="00C4707E"/>
    <w:rsid w:val="00C857D8"/>
    <w:rsid w:val="00D07245"/>
    <w:rsid w:val="00D15D0A"/>
    <w:rsid w:val="00D210B1"/>
    <w:rsid w:val="00D6108C"/>
    <w:rsid w:val="00D66629"/>
    <w:rsid w:val="00D7254C"/>
    <w:rsid w:val="00D749E1"/>
    <w:rsid w:val="00D850EC"/>
    <w:rsid w:val="00D96FB3"/>
    <w:rsid w:val="00DC74FC"/>
    <w:rsid w:val="00DE29B2"/>
    <w:rsid w:val="00DF3819"/>
    <w:rsid w:val="00E27849"/>
    <w:rsid w:val="00E341AD"/>
    <w:rsid w:val="00E361EB"/>
    <w:rsid w:val="00E562F2"/>
    <w:rsid w:val="00E8294C"/>
    <w:rsid w:val="00E90D8B"/>
    <w:rsid w:val="00EC2E47"/>
    <w:rsid w:val="00F07086"/>
    <w:rsid w:val="00F15B4C"/>
    <w:rsid w:val="00F54537"/>
    <w:rsid w:val="00F70638"/>
    <w:rsid w:val="00F825B4"/>
    <w:rsid w:val="00F96DCA"/>
    <w:rsid w:val="00FA0506"/>
    <w:rsid w:val="00FC100E"/>
    <w:rsid w:val="00FD32D3"/>
    <w:rsid w:val="00FF0D2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B6DF9"/>
  <w15:chartTrackingRefBased/>
  <w15:docId w15:val="{B4558C2E-3833-4945-BCD6-606B8DD8C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42453"/>
    <w:pPr>
      <w:suppressAutoHyphens/>
    </w:pPr>
    <w:rPr>
      <w:sz w:val="24"/>
    </w:rPr>
  </w:style>
  <w:style w:type="paragraph" w:styleId="Ttulo1">
    <w:name w:val="heading 1"/>
    <w:basedOn w:val="Numerada"/>
    <w:next w:val="Corpodetexto"/>
    <w:qFormat/>
    <w:rsid w:val="00413D38"/>
    <w:pPr>
      <w:keepNext/>
      <w:tabs>
        <w:tab w:val="left" w:pos="0"/>
      </w:tabs>
      <w:outlineLvl w:val="0"/>
    </w:pPr>
    <w:rPr>
      <w:rFonts w:ascii="Arial" w:hAnsi="Arial"/>
      <w:b/>
      <w:caps/>
      <w:kern w:val="1"/>
      <w:sz w:val="22"/>
      <w:lang w:val="en-US"/>
    </w:rPr>
  </w:style>
  <w:style w:type="paragraph" w:styleId="Ttulo2">
    <w:name w:val="heading 2"/>
    <w:basedOn w:val="Normal"/>
    <w:next w:val="Normal"/>
    <w:qFormat/>
    <w:pPr>
      <w:keepNext/>
      <w:spacing w:before="240" w:after="60"/>
      <w:outlineLvl w:val="1"/>
    </w:pPr>
    <w:rPr>
      <w:rFonts w:ascii="Arial" w:hAnsi="Arial"/>
      <w:b/>
      <w:i/>
      <w:sz w:val="28"/>
    </w:rPr>
  </w:style>
  <w:style w:type="paragraph" w:styleId="Ttulo3">
    <w:name w:val="heading 3"/>
    <w:basedOn w:val="Normal"/>
    <w:next w:val="Corpodetexto"/>
    <w:qFormat/>
    <w:pPr>
      <w:keepNext/>
      <w:jc w:val="center"/>
      <w:outlineLvl w:val="2"/>
    </w:pPr>
    <w:rPr>
      <w:rFonts w:ascii="Arial" w:hAnsi="Arial"/>
      <w:b/>
      <w:sz w:val="28"/>
      <w:lang w:val="en-US"/>
      <w14:shadow w14:blurRad="50800" w14:dist="38100" w14:dir="2700000" w14:sx="100000" w14:sy="100000" w14:kx="0" w14:ky="0" w14:algn="tl">
        <w14:srgbClr w14:val="000000">
          <w14:alpha w14:val="60000"/>
        </w14:srgbClr>
      </w14:shadow>
    </w:rPr>
  </w:style>
  <w:style w:type="character" w:default="1" w:styleId="Fontepargpadro">
    <w:name w:val="Default Paragraph Font"/>
    <w:semiHidden/>
  </w:style>
  <w:style w:type="table" w:default="1" w:styleId="Tabelanormal">
    <w:name w:val="Normal Table"/>
    <w:semiHidden/>
    <w:tblPr>
      <w:tblInd w:w="0" w:type="dxa"/>
      <w:tblCellMar>
        <w:top w:w="0" w:type="dxa"/>
        <w:left w:w="108" w:type="dxa"/>
        <w:bottom w:w="0" w:type="dxa"/>
        <w:right w:w="108" w:type="dxa"/>
      </w:tblCellMar>
    </w:tblPr>
  </w:style>
  <w:style w:type="numbering" w:default="1" w:styleId="Semlista">
    <w:name w:val="No List"/>
    <w:semiHidden/>
  </w:style>
  <w:style w:type="character" w:customStyle="1" w:styleId="WW-Absatz-Standardschriftart">
    <w:name w:val="WW-Absatz-Standardschriftart"/>
  </w:style>
  <w:style w:type="character" w:customStyle="1" w:styleId="WW-Fontepargpadro">
    <w:name w:val="WW-Fonte parág. padrão"/>
  </w:style>
  <w:style w:type="character" w:styleId="Hyperlink">
    <w:name w:val="Hyperlink"/>
    <w:rPr>
      <w:color w:val="0000FF"/>
      <w:u w:val="single"/>
    </w:rPr>
  </w:style>
  <w:style w:type="character" w:customStyle="1" w:styleId="CaracteresdaNotadeRodap">
    <w:name w:val="Caracteres da Nota de Rodapé"/>
    <w:rPr>
      <w:vertAlign w:val="superscript"/>
    </w:rPr>
  </w:style>
  <w:style w:type="character" w:customStyle="1" w:styleId="WW-CaracteresdaNotadeRodap">
    <w:name w:val="WW-Caracteres da Nota de Rodapé"/>
    <w:rPr>
      <w:vertAlign w:val="superscript"/>
    </w:rPr>
  </w:style>
  <w:style w:type="character" w:customStyle="1" w:styleId="CODE">
    <w:name w:val="CODE"/>
    <w:rPr>
      <w:rFonts w:ascii="Courier New" w:hAnsi="Courier New"/>
      <w:sz w:val="20"/>
    </w:rPr>
  </w:style>
  <w:style w:type="character" w:styleId="nfase">
    <w:name w:val="Emphasis"/>
    <w:qFormat/>
    <w:rPr>
      <w:i/>
    </w:rPr>
  </w:style>
  <w:style w:type="character" w:customStyle="1" w:styleId="WW8Num1z0">
    <w:name w:val="WW8Num1z0"/>
    <w:rPr>
      <w:rFonts w:ascii="Symbol" w:hAnsi="Symbol"/>
      <w:sz w:val="20"/>
    </w:rPr>
  </w:style>
  <w:style w:type="character" w:customStyle="1" w:styleId="WW8Num3z0">
    <w:name w:val="WW8Num3z0"/>
    <w:rPr>
      <w:rFonts w:ascii="Symbol" w:hAnsi="Symbol"/>
      <w:sz w:val="20"/>
    </w:rPr>
  </w:style>
  <w:style w:type="character" w:customStyle="1" w:styleId="WW8Num3z1">
    <w:name w:val="WW8Num3z1"/>
    <w:rPr>
      <w:rFonts w:ascii="Courier New" w:hAnsi="Courier New"/>
      <w:sz w:val="20"/>
    </w:rPr>
  </w:style>
  <w:style w:type="character" w:customStyle="1" w:styleId="WW8Num4z0">
    <w:name w:val="WW8Num4z0"/>
    <w:rPr>
      <w:rFonts w:ascii="Symbol" w:hAnsi="Symbol"/>
    </w:rPr>
  </w:style>
  <w:style w:type="character" w:customStyle="1" w:styleId="WW8Num5z0">
    <w:name w:val="WW8Num5z0"/>
    <w:rPr>
      <w:rFonts w:ascii="Symbol" w:hAnsi="Symbol"/>
      <w:sz w:val="20"/>
    </w:rPr>
  </w:style>
  <w:style w:type="character" w:customStyle="1" w:styleId="WW8Num5z1">
    <w:name w:val="WW8Num5z1"/>
    <w:rPr>
      <w:rFonts w:ascii="Courier New" w:hAnsi="Courier New"/>
      <w:sz w:val="20"/>
    </w:rPr>
  </w:style>
  <w:style w:type="character" w:customStyle="1" w:styleId="WW8Num6z0">
    <w:name w:val="WW8Num6z0"/>
    <w:rPr>
      <w:rFonts w:ascii="Symbol" w:hAnsi="Symbol"/>
      <w:sz w:val="20"/>
    </w:rPr>
  </w:style>
  <w:style w:type="character" w:customStyle="1" w:styleId="WW8Num6z1">
    <w:name w:val="WW8Num6z1"/>
    <w:rPr>
      <w:rFonts w:ascii="Courier New" w:hAnsi="Courier New"/>
      <w:sz w:val="20"/>
    </w:rPr>
  </w:style>
  <w:style w:type="character" w:customStyle="1" w:styleId="WW8Num6z2">
    <w:name w:val="WW8Num6z2"/>
    <w:rPr>
      <w:rFonts w:ascii="Wingdings" w:hAnsi="Wingdings"/>
      <w:sz w:val="20"/>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9z0">
    <w:name w:val="WW8Num9z0"/>
    <w:rPr>
      <w:rFonts w:ascii="Symbol" w:hAnsi="Symbol"/>
    </w:rPr>
  </w:style>
  <w:style w:type="character" w:customStyle="1" w:styleId="WW8Num10z0">
    <w:name w:val="WW8Num10z0"/>
    <w:rPr>
      <w:rFonts w:ascii="Symbol" w:hAnsi="Symbol"/>
    </w:rPr>
  </w:style>
  <w:style w:type="character" w:customStyle="1" w:styleId="WW8Num11z0">
    <w:name w:val="WW8Num11z0"/>
    <w:rPr>
      <w:rFonts w:ascii="Symbol" w:hAnsi="Symbol"/>
      <w:sz w:val="20"/>
    </w:rPr>
  </w:style>
  <w:style w:type="character" w:customStyle="1" w:styleId="WW8Num12z0">
    <w:name w:val="WW8Num12z0"/>
    <w:rPr>
      <w:rFonts w:ascii="Symbol" w:hAnsi="Symbol"/>
      <w:sz w:val="20"/>
    </w:rPr>
  </w:style>
  <w:style w:type="character" w:customStyle="1" w:styleId="WW8Num12z1">
    <w:name w:val="WW8Num12z1"/>
    <w:rPr>
      <w:rFonts w:ascii="Courier New" w:hAnsi="Courier New"/>
      <w:sz w:val="20"/>
    </w:rPr>
  </w:style>
  <w:style w:type="character" w:customStyle="1" w:styleId="WW8Num12z2">
    <w:name w:val="WW8Num12z2"/>
    <w:rPr>
      <w:rFonts w:ascii="Wingdings" w:hAnsi="Wingdings"/>
      <w:sz w:val="20"/>
    </w:rPr>
  </w:style>
  <w:style w:type="character" w:customStyle="1" w:styleId="WW8Num13z0">
    <w:name w:val="WW8Num13z0"/>
    <w:rPr>
      <w:rFonts w:ascii="Symbol" w:hAnsi="Symbol"/>
    </w:rPr>
  </w:style>
  <w:style w:type="character" w:customStyle="1" w:styleId="WW8Num14z0">
    <w:name w:val="WW8Num14z0"/>
    <w:rPr>
      <w:rFonts w:ascii="Symbol" w:hAnsi="Symbol"/>
      <w:sz w:val="20"/>
    </w:rPr>
  </w:style>
  <w:style w:type="character" w:customStyle="1" w:styleId="WW8Num14z1">
    <w:name w:val="WW8Num14z1"/>
    <w:rPr>
      <w:rFonts w:ascii="Courier New" w:hAnsi="Courier New"/>
      <w:sz w:val="20"/>
    </w:rPr>
  </w:style>
  <w:style w:type="character" w:customStyle="1" w:styleId="CaracteresdeNotadeFim">
    <w:name w:val="Caracteres de Nota de Fim"/>
    <w:rPr>
      <w:vertAlign w:val="superscript"/>
    </w:rPr>
  </w:style>
  <w:style w:type="character" w:customStyle="1" w:styleId="WW-CaracteresdeNotadeFim">
    <w:name w:val="WW-Caracteres de Nota de Fim"/>
  </w:style>
  <w:style w:type="character" w:customStyle="1" w:styleId="WW8Num1z01">
    <w:name w:val="WW8Num1z01"/>
    <w:rPr>
      <w:rFonts w:ascii="Symbol" w:hAnsi="Symbol"/>
    </w:rPr>
  </w:style>
  <w:style w:type="character" w:customStyle="1" w:styleId="WW8Num2z0">
    <w:name w:val="WW8Num2z0"/>
    <w:rPr>
      <w:rFonts w:ascii="Symbol" w:hAnsi="Symbol"/>
    </w:rPr>
  </w:style>
  <w:style w:type="character" w:customStyle="1" w:styleId="WW8Num3z01">
    <w:name w:val="WW8Num3z01"/>
    <w:rPr>
      <w:rFonts w:ascii="Symbol" w:hAnsi="Symbol"/>
    </w:rPr>
  </w:style>
  <w:style w:type="character" w:customStyle="1" w:styleId="WW8Num4z01">
    <w:name w:val="WW8Num4z01"/>
    <w:rPr>
      <w:rFonts w:ascii="Symbol" w:hAnsi="Symbol"/>
    </w:rPr>
  </w:style>
  <w:style w:type="character" w:customStyle="1" w:styleId="WW8Num5z01">
    <w:name w:val="WW8Num5z01"/>
    <w:rPr>
      <w:rFonts w:ascii="Symbol" w:hAnsi="Symbol"/>
    </w:rPr>
  </w:style>
  <w:style w:type="character" w:customStyle="1" w:styleId="WW8Num6z01">
    <w:name w:val="WW8Num6z01"/>
    <w:rPr>
      <w:rFonts w:ascii="Symbol" w:hAnsi="Symbol"/>
    </w:rPr>
  </w:style>
  <w:style w:type="character" w:styleId="Refdenotaderodap">
    <w:name w:val="footnote reference"/>
    <w:semiHidden/>
    <w:rPr>
      <w:vertAlign w:val="superscript"/>
    </w:rPr>
  </w:style>
  <w:style w:type="character" w:styleId="Refdenotadefim">
    <w:name w:val="endnote reference"/>
    <w:semiHidden/>
    <w:rPr>
      <w:vertAlign w:val="superscript"/>
    </w:rPr>
  </w:style>
  <w:style w:type="paragraph" w:customStyle="1" w:styleId="Ttulo10">
    <w:name w:val="Título1"/>
    <w:basedOn w:val="Normal"/>
    <w:next w:val="Corpodetexto"/>
    <w:pPr>
      <w:keepNext/>
      <w:spacing w:before="240" w:after="120"/>
    </w:pPr>
    <w:rPr>
      <w:rFonts w:ascii="Albany" w:eastAsia="HG Mincho Light J" w:hAnsi="Albany"/>
      <w:sz w:val="28"/>
    </w:rPr>
  </w:style>
  <w:style w:type="paragraph" w:styleId="Corpodetexto">
    <w:name w:val="Body Text"/>
    <w:basedOn w:val="Normal"/>
    <w:pPr>
      <w:spacing w:after="120"/>
    </w:pPr>
  </w:style>
  <w:style w:type="paragraph" w:styleId="Cabealho">
    <w:name w:val="header"/>
    <w:basedOn w:val="Normal"/>
    <w:pPr>
      <w:tabs>
        <w:tab w:val="center" w:pos="4419"/>
        <w:tab w:val="right" w:pos="8838"/>
      </w:tabs>
    </w:pPr>
  </w:style>
  <w:style w:type="paragraph" w:styleId="Rodap">
    <w:name w:val="footer"/>
    <w:aliases w:val="PSC_Rodapé"/>
    <w:basedOn w:val="Normal"/>
    <w:pPr>
      <w:tabs>
        <w:tab w:val="center" w:pos="4419"/>
        <w:tab w:val="right" w:pos="8838"/>
      </w:tabs>
    </w:pPr>
  </w:style>
  <w:style w:type="paragraph" w:customStyle="1" w:styleId="destaque">
    <w:name w:val="destaque"/>
    <w:basedOn w:val="Normal"/>
    <w:pPr>
      <w:keepNext/>
      <w:jc w:val="center"/>
    </w:pPr>
    <w:rPr>
      <w:rFonts w:ascii="Arial" w:hAnsi="Arial"/>
      <w:b/>
      <w:caps/>
      <w:sz w:val="22"/>
      <w:lang w:val="en-US"/>
    </w:rPr>
  </w:style>
  <w:style w:type="paragraph" w:customStyle="1" w:styleId="title">
    <w:name w:val="title"/>
    <w:basedOn w:val="Normal"/>
    <w:next w:val="Normal"/>
    <w:pPr>
      <w:keepNext/>
      <w:spacing w:before="240" w:after="240"/>
      <w:jc w:val="right"/>
    </w:pPr>
    <w:rPr>
      <w:rFonts w:ascii="Arial" w:hAnsi="Arial"/>
      <w:b/>
      <w:kern w:val="1"/>
      <w:sz w:val="36"/>
    </w:rPr>
  </w:style>
  <w:style w:type="paragraph" w:customStyle="1" w:styleId="Tabletext">
    <w:name w:val="Tabletext"/>
    <w:basedOn w:val="Normal"/>
    <w:pPr>
      <w:keepLines/>
      <w:widowControl w:val="0"/>
      <w:spacing w:before="60" w:after="60" w:line="240" w:lineRule="atLeast"/>
      <w:ind w:left="284" w:firstLine="1"/>
    </w:pPr>
    <w:rPr>
      <w:sz w:val="20"/>
      <w:lang w:val="en-US"/>
    </w:rPr>
  </w:style>
  <w:style w:type="paragraph" w:customStyle="1" w:styleId="ndice">
    <w:name w:val="Índice"/>
    <w:basedOn w:val="Normal"/>
    <w:pPr>
      <w:suppressLineNumbers/>
    </w:pPr>
  </w:style>
  <w:style w:type="paragraph" w:styleId="Sumrio1">
    <w:name w:val="toc 1"/>
    <w:basedOn w:val="Normal"/>
    <w:next w:val="Normal"/>
    <w:semiHidden/>
    <w:pPr>
      <w:spacing w:before="120" w:after="120"/>
    </w:pPr>
    <w:rPr>
      <w:b/>
      <w:caps/>
      <w:sz w:val="20"/>
    </w:rPr>
  </w:style>
  <w:style w:type="paragraph" w:styleId="Sumrio2">
    <w:name w:val="toc 2"/>
    <w:basedOn w:val="Normal"/>
    <w:next w:val="Normal"/>
    <w:semiHidden/>
    <w:pPr>
      <w:ind w:left="240" w:firstLine="1"/>
    </w:pPr>
    <w:rPr>
      <w:smallCaps/>
      <w:sz w:val="20"/>
    </w:rPr>
  </w:style>
  <w:style w:type="paragraph" w:styleId="Textodenotaderodap">
    <w:name w:val="footnote text"/>
    <w:basedOn w:val="Normal"/>
    <w:semiHidden/>
    <w:pPr>
      <w:spacing w:before="60" w:after="60"/>
      <w:jc w:val="both"/>
    </w:pPr>
  </w:style>
  <w:style w:type="paragraph" w:customStyle="1" w:styleId="WW-Pr-formataoHTML">
    <w:name w:val="WW-Pré-formatação HTML"/>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lang w:val="en-US"/>
    </w:rPr>
  </w:style>
  <w:style w:type="paragraph" w:customStyle="1" w:styleId="code0">
    <w:name w:val="code"/>
    <w:basedOn w:val="Normal"/>
    <w:pPr>
      <w:ind w:left="567" w:right="567" w:firstLine="1"/>
      <w:jc w:val="both"/>
    </w:pPr>
    <w:rPr>
      <w:rFonts w:ascii="Courier New" w:hAnsi="Courier New"/>
      <w:w w:val="90"/>
      <w:sz w:val="20"/>
    </w:rPr>
  </w:style>
  <w:style w:type="paragraph" w:customStyle="1" w:styleId="Preformatted">
    <w:name w:val="Preformatted"/>
    <w:basedOn w:val="Normal"/>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Commarcadores">
    <w:name w:val="WW-Com marcadores"/>
    <w:basedOn w:val="Normal"/>
    <w:pPr>
      <w:spacing w:before="60" w:after="60"/>
      <w:jc w:val="both"/>
    </w:pPr>
  </w:style>
  <w:style w:type="paragraph" w:customStyle="1" w:styleId="ContedodaTabela">
    <w:name w:val="Conteúdo da Tabela"/>
    <w:basedOn w:val="Corpodetexto"/>
    <w:pPr>
      <w:suppressLineNumbers/>
    </w:pPr>
  </w:style>
  <w:style w:type="paragraph" w:customStyle="1" w:styleId="TtulodaTabela">
    <w:name w:val="Título da Tabela"/>
    <w:basedOn w:val="ContedodaTabela"/>
    <w:pPr>
      <w:jc w:val="center"/>
    </w:pPr>
    <w:rPr>
      <w:b/>
      <w:i/>
    </w:rPr>
  </w:style>
  <w:style w:type="paragraph" w:customStyle="1" w:styleId="TextoPr-formatado">
    <w:name w:val="Texto Pré-formatado"/>
    <w:basedOn w:val="Normal"/>
    <w:rPr>
      <w:rFonts w:ascii="Cumberland" w:eastAsia="Cumberland" w:hAnsi="Cumberland"/>
      <w:sz w:val="20"/>
    </w:rPr>
  </w:style>
  <w:style w:type="paragraph" w:customStyle="1" w:styleId="TtulodaLista">
    <w:name w:val="Título da Lista"/>
    <w:basedOn w:val="Normal"/>
    <w:next w:val="ContedodaLista"/>
  </w:style>
  <w:style w:type="paragraph" w:customStyle="1" w:styleId="ContedodaLista">
    <w:name w:val="Conteúdo da Lista"/>
    <w:basedOn w:val="Normal"/>
    <w:pPr>
      <w:ind w:left="567"/>
    </w:pPr>
  </w:style>
  <w:style w:type="table" w:styleId="Tabelacomgrade">
    <w:name w:val="Table Grid"/>
    <w:basedOn w:val="Tabelanormal"/>
    <w:rsid w:val="007B0C19"/>
    <w:pPr>
      <w:spacing w:before="120" w:line="360" w:lineRule="auto"/>
    </w:pPr>
    <w:rPr>
      <w:sz w:val="22"/>
    </w:rPr>
    <w:tblPr>
      <w:tblInd w:w="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b/>
      </w:rPr>
      <w:tblPr/>
      <w:tcPr>
        <w:shd w:val="clear" w:color="auto" w:fill="D9D9D9"/>
      </w:tcPr>
    </w:tblStylePr>
  </w:style>
  <w:style w:type="paragraph" w:styleId="Commarcadores">
    <w:name w:val="List Bullet"/>
    <w:basedOn w:val="Normal"/>
    <w:rsid w:val="007B0C19"/>
    <w:pPr>
      <w:numPr>
        <w:numId w:val="9"/>
      </w:numPr>
    </w:pPr>
  </w:style>
  <w:style w:type="paragraph" w:customStyle="1" w:styleId="EstiloJustificadoPrimeiralinha15cm">
    <w:name w:val="Estilo Justificado Primeira linha:  15 cm"/>
    <w:basedOn w:val="Normal"/>
    <w:rsid w:val="00851559"/>
    <w:pPr>
      <w:ind w:firstLine="851"/>
      <w:jc w:val="both"/>
    </w:pPr>
  </w:style>
  <w:style w:type="paragraph" w:styleId="Numerada">
    <w:name w:val="List Number"/>
    <w:basedOn w:val="Normal"/>
    <w:rsid w:val="005A2E40"/>
  </w:style>
  <w:style w:type="paragraph" w:customStyle="1" w:styleId="EstiloTtulo211pt">
    <w:name w:val="Estilo Título 2 + 11 pt"/>
    <w:basedOn w:val="Numerada2"/>
    <w:rsid w:val="001A7C51"/>
    <w:pPr>
      <w:numPr>
        <w:numId w:val="13"/>
      </w:numPr>
      <w:ind w:left="357" w:hanging="357"/>
    </w:pPr>
    <w:rPr>
      <w:bCs/>
      <w:iCs/>
      <w:sz w:val="22"/>
    </w:rPr>
  </w:style>
  <w:style w:type="numbering" w:customStyle="1" w:styleId="Estilo1">
    <w:name w:val="Estilo1"/>
    <w:basedOn w:val="Semlista"/>
    <w:rsid w:val="005A2E40"/>
    <w:pPr>
      <w:numPr>
        <w:numId w:val="17"/>
      </w:numPr>
    </w:pPr>
  </w:style>
  <w:style w:type="paragraph" w:customStyle="1" w:styleId="Qualiti-Titulo1">
    <w:name w:val="Qualiti-Titulo1"/>
    <w:basedOn w:val="Ttulo1"/>
    <w:rsid w:val="00E8294C"/>
    <w:pPr>
      <w:numPr>
        <w:numId w:val="12"/>
      </w:numPr>
      <w:tabs>
        <w:tab w:val="left" w:pos="284"/>
      </w:tabs>
    </w:pPr>
  </w:style>
  <w:style w:type="paragraph" w:styleId="Numerada2">
    <w:name w:val="List Number 2"/>
    <w:basedOn w:val="Normal"/>
    <w:rsid w:val="001A7C51"/>
  </w:style>
  <w:style w:type="paragraph" w:customStyle="1" w:styleId="Qualiti-Ttulo2">
    <w:name w:val="Qualiti-Título2"/>
    <w:basedOn w:val="Qualiti-Titulo1"/>
    <w:rsid w:val="003207D9"/>
    <w:pPr>
      <w:numPr>
        <w:ilvl w:val="1"/>
      </w:numPr>
    </w:pPr>
    <w:rPr>
      <w:caps w:val="0"/>
      <w:kern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1856</Words>
  <Characters>10027</Characters>
  <Application>Microsoft Office Word</Application>
  <DocSecurity>0</DocSecurity>
  <Lines>83</Lines>
  <Paragraphs>23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ATA DE REUNIÃO</vt:lpstr>
      <vt:lpstr> ATA DE REUNIÃO</vt:lpstr>
    </vt:vector>
  </TitlesOfParts>
  <Company>cesar</Company>
  <LinksUpToDate>false</LinksUpToDate>
  <CharactersWithSpaces>11860</CharactersWithSpaces>
  <SharedDoc>false</SharedDoc>
  <HLinks>
    <vt:vector size="222" baseType="variant">
      <vt:variant>
        <vt:i4>1179709</vt:i4>
      </vt:variant>
      <vt:variant>
        <vt:i4>218</vt:i4>
      </vt:variant>
      <vt:variant>
        <vt:i4>0</vt:i4>
      </vt:variant>
      <vt:variant>
        <vt:i4>5</vt:i4>
      </vt:variant>
      <vt:variant>
        <vt:lpwstr/>
      </vt:variant>
      <vt:variant>
        <vt:lpwstr>_Toc203191558</vt:lpwstr>
      </vt:variant>
      <vt:variant>
        <vt:i4>1179709</vt:i4>
      </vt:variant>
      <vt:variant>
        <vt:i4>212</vt:i4>
      </vt:variant>
      <vt:variant>
        <vt:i4>0</vt:i4>
      </vt:variant>
      <vt:variant>
        <vt:i4>5</vt:i4>
      </vt:variant>
      <vt:variant>
        <vt:lpwstr/>
      </vt:variant>
      <vt:variant>
        <vt:lpwstr>_Toc203191557</vt:lpwstr>
      </vt:variant>
      <vt:variant>
        <vt:i4>1179709</vt:i4>
      </vt:variant>
      <vt:variant>
        <vt:i4>206</vt:i4>
      </vt:variant>
      <vt:variant>
        <vt:i4>0</vt:i4>
      </vt:variant>
      <vt:variant>
        <vt:i4>5</vt:i4>
      </vt:variant>
      <vt:variant>
        <vt:lpwstr/>
      </vt:variant>
      <vt:variant>
        <vt:lpwstr>_Toc203191556</vt:lpwstr>
      </vt:variant>
      <vt:variant>
        <vt:i4>1179709</vt:i4>
      </vt:variant>
      <vt:variant>
        <vt:i4>200</vt:i4>
      </vt:variant>
      <vt:variant>
        <vt:i4>0</vt:i4>
      </vt:variant>
      <vt:variant>
        <vt:i4>5</vt:i4>
      </vt:variant>
      <vt:variant>
        <vt:lpwstr/>
      </vt:variant>
      <vt:variant>
        <vt:lpwstr>_Toc203191555</vt:lpwstr>
      </vt:variant>
      <vt:variant>
        <vt:i4>1179709</vt:i4>
      </vt:variant>
      <vt:variant>
        <vt:i4>194</vt:i4>
      </vt:variant>
      <vt:variant>
        <vt:i4>0</vt:i4>
      </vt:variant>
      <vt:variant>
        <vt:i4>5</vt:i4>
      </vt:variant>
      <vt:variant>
        <vt:lpwstr/>
      </vt:variant>
      <vt:variant>
        <vt:lpwstr>_Toc203191554</vt:lpwstr>
      </vt:variant>
      <vt:variant>
        <vt:i4>1179709</vt:i4>
      </vt:variant>
      <vt:variant>
        <vt:i4>188</vt:i4>
      </vt:variant>
      <vt:variant>
        <vt:i4>0</vt:i4>
      </vt:variant>
      <vt:variant>
        <vt:i4>5</vt:i4>
      </vt:variant>
      <vt:variant>
        <vt:lpwstr/>
      </vt:variant>
      <vt:variant>
        <vt:lpwstr>_Toc203191553</vt:lpwstr>
      </vt:variant>
      <vt:variant>
        <vt:i4>1179709</vt:i4>
      </vt:variant>
      <vt:variant>
        <vt:i4>182</vt:i4>
      </vt:variant>
      <vt:variant>
        <vt:i4>0</vt:i4>
      </vt:variant>
      <vt:variant>
        <vt:i4>5</vt:i4>
      </vt:variant>
      <vt:variant>
        <vt:lpwstr/>
      </vt:variant>
      <vt:variant>
        <vt:lpwstr>_Toc203191552</vt:lpwstr>
      </vt:variant>
      <vt:variant>
        <vt:i4>1179709</vt:i4>
      </vt:variant>
      <vt:variant>
        <vt:i4>176</vt:i4>
      </vt:variant>
      <vt:variant>
        <vt:i4>0</vt:i4>
      </vt:variant>
      <vt:variant>
        <vt:i4>5</vt:i4>
      </vt:variant>
      <vt:variant>
        <vt:lpwstr/>
      </vt:variant>
      <vt:variant>
        <vt:lpwstr>_Toc203191551</vt:lpwstr>
      </vt:variant>
      <vt:variant>
        <vt:i4>1179709</vt:i4>
      </vt:variant>
      <vt:variant>
        <vt:i4>170</vt:i4>
      </vt:variant>
      <vt:variant>
        <vt:i4>0</vt:i4>
      </vt:variant>
      <vt:variant>
        <vt:i4>5</vt:i4>
      </vt:variant>
      <vt:variant>
        <vt:lpwstr/>
      </vt:variant>
      <vt:variant>
        <vt:lpwstr>_Toc203191550</vt:lpwstr>
      </vt:variant>
      <vt:variant>
        <vt:i4>1245245</vt:i4>
      </vt:variant>
      <vt:variant>
        <vt:i4>164</vt:i4>
      </vt:variant>
      <vt:variant>
        <vt:i4>0</vt:i4>
      </vt:variant>
      <vt:variant>
        <vt:i4>5</vt:i4>
      </vt:variant>
      <vt:variant>
        <vt:lpwstr/>
      </vt:variant>
      <vt:variant>
        <vt:lpwstr>_Toc203191549</vt:lpwstr>
      </vt:variant>
      <vt:variant>
        <vt:i4>1245245</vt:i4>
      </vt:variant>
      <vt:variant>
        <vt:i4>158</vt:i4>
      </vt:variant>
      <vt:variant>
        <vt:i4>0</vt:i4>
      </vt:variant>
      <vt:variant>
        <vt:i4>5</vt:i4>
      </vt:variant>
      <vt:variant>
        <vt:lpwstr/>
      </vt:variant>
      <vt:variant>
        <vt:lpwstr>_Toc203191548</vt:lpwstr>
      </vt:variant>
      <vt:variant>
        <vt:i4>1245245</vt:i4>
      </vt:variant>
      <vt:variant>
        <vt:i4>152</vt:i4>
      </vt:variant>
      <vt:variant>
        <vt:i4>0</vt:i4>
      </vt:variant>
      <vt:variant>
        <vt:i4>5</vt:i4>
      </vt:variant>
      <vt:variant>
        <vt:lpwstr/>
      </vt:variant>
      <vt:variant>
        <vt:lpwstr>_Toc203191547</vt:lpwstr>
      </vt:variant>
      <vt:variant>
        <vt:i4>1245245</vt:i4>
      </vt:variant>
      <vt:variant>
        <vt:i4>146</vt:i4>
      </vt:variant>
      <vt:variant>
        <vt:i4>0</vt:i4>
      </vt:variant>
      <vt:variant>
        <vt:i4>5</vt:i4>
      </vt:variant>
      <vt:variant>
        <vt:lpwstr/>
      </vt:variant>
      <vt:variant>
        <vt:lpwstr>_Toc203191546</vt:lpwstr>
      </vt:variant>
      <vt:variant>
        <vt:i4>1245245</vt:i4>
      </vt:variant>
      <vt:variant>
        <vt:i4>140</vt:i4>
      </vt:variant>
      <vt:variant>
        <vt:i4>0</vt:i4>
      </vt:variant>
      <vt:variant>
        <vt:i4>5</vt:i4>
      </vt:variant>
      <vt:variant>
        <vt:lpwstr/>
      </vt:variant>
      <vt:variant>
        <vt:lpwstr>_Toc203191545</vt:lpwstr>
      </vt:variant>
      <vt:variant>
        <vt:i4>1245245</vt:i4>
      </vt:variant>
      <vt:variant>
        <vt:i4>134</vt:i4>
      </vt:variant>
      <vt:variant>
        <vt:i4>0</vt:i4>
      </vt:variant>
      <vt:variant>
        <vt:i4>5</vt:i4>
      </vt:variant>
      <vt:variant>
        <vt:lpwstr/>
      </vt:variant>
      <vt:variant>
        <vt:lpwstr>_Toc203191544</vt:lpwstr>
      </vt:variant>
      <vt:variant>
        <vt:i4>1245245</vt:i4>
      </vt:variant>
      <vt:variant>
        <vt:i4>128</vt:i4>
      </vt:variant>
      <vt:variant>
        <vt:i4>0</vt:i4>
      </vt:variant>
      <vt:variant>
        <vt:i4>5</vt:i4>
      </vt:variant>
      <vt:variant>
        <vt:lpwstr/>
      </vt:variant>
      <vt:variant>
        <vt:lpwstr>_Toc203191543</vt:lpwstr>
      </vt:variant>
      <vt:variant>
        <vt:i4>1245245</vt:i4>
      </vt:variant>
      <vt:variant>
        <vt:i4>122</vt:i4>
      </vt:variant>
      <vt:variant>
        <vt:i4>0</vt:i4>
      </vt:variant>
      <vt:variant>
        <vt:i4>5</vt:i4>
      </vt:variant>
      <vt:variant>
        <vt:lpwstr/>
      </vt:variant>
      <vt:variant>
        <vt:lpwstr>_Toc203191542</vt:lpwstr>
      </vt:variant>
      <vt:variant>
        <vt:i4>1245245</vt:i4>
      </vt:variant>
      <vt:variant>
        <vt:i4>116</vt:i4>
      </vt:variant>
      <vt:variant>
        <vt:i4>0</vt:i4>
      </vt:variant>
      <vt:variant>
        <vt:i4>5</vt:i4>
      </vt:variant>
      <vt:variant>
        <vt:lpwstr/>
      </vt:variant>
      <vt:variant>
        <vt:lpwstr>_Toc203191541</vt:lpwstr>
      </vt:variant>
      <vt:variant>
        <vt:i4>1245245</vt:i4>
      </vt:variant>
      <vt:variant>
        <vt:i4>110</vt:i4>
      </vt:variant>
      <vt:variant>
        <vt:i4>0</vt:i4>
      </vt:variant>
      <vt:variant>
        <vt:i4>5</vt:i4>
      </vt:variant>
      <vt:variant>
        <vt:lpwstr/>
      </vt:variant>
      <vt:variant>
        <vt:lpwstr>_Toc203191540</vt:lpwstr>
      </vt:variant>
      <vt:variant>
        <vt:i4>1310781</vt:i4>
      </vt:variant>
      <vt:variant>
        <vt:i4>104</vt:i4>
      </vt:variant>
      <vt:variant>
        <vt:i4>0</vt:i4>
      </vt:variant>
      <vt:variant>
        <vt:i4>5</vt:i4>
      </vt:variant>
      <vt:variant>
        <vt:lpwstr/>
      </vt:variant>
      <vt:variant>
        <vt:lpwstr>_Toc203191539</vt:lpwstr>
      </vt:variant>
      <vt:variant>
        <vt:i4>1310781</vt:i4>
      </vt:variant>
      <vt:variant>
        <vt:i4>98</vt:i4>
      </vt:variant>
      <vt:variant>
        <vt:i4>0</vt:i4>
      </vt:variant>
      <vt:variant>
        <vt:i4>5</vt:i4>
      </vt:variant>
      <vt:variant>
        <vt:lpwstr/>
      </vt:variant>
      <vt:variant>
        <vt:lpwstr>_Toc203191538</vt:lpwstr>
      </vt:variant>
      <vt:variant>
        <vt:i4>1310781</vt:i4>
      </vt:variant>
      <vt:variant>
        <vt:i4>92</vt:i4>
      </vt:variant>
      <vt:variant>
        <vt:i4>0</vt:i4>
      </vt:variant>
      <vt:variant>
        <vt:i4>5</vt:i4>
      </vt:variant>
      <vt:variant>
        <vt:lpwstr/>
      </vt:variant>
      <vt:variant>
        <vt:lpwstr>_Toc203191537</vt:lpwstr>
      </vt:variant>
      <vt:variant>
        <vt:i4>1310781</vt:i4>
      </vt:variant>
      <vt:variant>
        <vt:i4>86</vt:i4>
      </vt:variant>
      <vt:variant>
        <vt:i4>0</vt:i4>
      </vt:variant>
      <vt:variant>
        <vt:i4>5</vt:i4>
      </vt:variant>
      <vt:variant>
        <vt:lpwstr/>
      </vt:variant>
      <vt:variant>
        <vt:lpwstr>_Toc203191536</vt:lpwstr>
      </vt:variant>
      <vt:variant>
        <vt:i4>1310781</vt:i4>
      </vt:variant>
      <vt:variant>
        <vt:i4>80</vt:i4>
      </vt:variant>
      <vt:variant>
        <vt:i4>0</vt:i4>
      </vt:variant>
      <vt:variant>
        <vt:i4>5</vt:i4>
      </vt:variant>
      <vt:variant>
        <vt:lpwstr/>
      </vt:variant>
      <vt:variant>
        <vt:lpwstr>_Toc203191535</vt:lpwstr>
      </vt:variant>
      <vt:variant>
        <vt:i4>1310781</vt:i4>
      </vt:variant>
      <vt:variant>
        <vt:i4>74</vt:i4>
      </vt:variant>
      <vt:variant>
        <vt:i4>0</vt:i4>
      </vt:variant>
      <vt:variant>
        <vt:i4>5</vt:i4>
      </vt:variant>
      <vt:variant>
        <vt:lpwstr/>
      </vt:variant>
      <vt:variant>
        <vt:lpwstr>_Toc203191534</vt:lpwstr>
      </vt:variant>
      <vt:variant>
        <vt:i4>1310781</vt:i4>
      </vt:variant>
      <vt:variant>
        <vt:i4>68</vt:i4>
      </vt:variant>
      <vt:variant>
        <vt:i4>0</vt:i4>
      </vt:variant>
      <vt:variant>
        <vt:i4>5</vt:i4>
      </vt:variant>
      <vt:variant>
        <vt:lpwstr/>
      </vt:variant>
      <vt:variant>
        <vt:lpwstr>_Toc203191533</vt:lpwstr>
      </vt:variant>
      <vt:variant>
        <vt:i4>1310781</vt:i4>
      </vt:variant>
      <vt:variant>
        <vt:i4>62</vt:i4>
      </vt:variant>
      <vt:variant>
        <vt:i4>0</vt:i4>
      </vt:variant>
      <vt:variant>
        <vt:i4>5</vt:i4>
      </vt:variant>
      <vt:variant>
        <vt:lpwstr/>
      </vt:variant>
      <vt:variant>
        <vt:lpwstr>_Toc203191532</vt:lpwstr>
      </vt:variant>
      <vt:variant>
        <vt:i4>1310781</vt:i4>
      </vt:variant>
      <vt:variant>
        <vt:i4>56</vt:i4>
      </vt:variant>
      <vt:variant>
        <vt:i4>0</vt:i4>
      </vt:variant>
      <vt:variant>
        <vt:i4>5</vt:i4>
      </vt:variant>
      <vt:variant>
        <vt:lpwstr/>
      </vt:variant>
      <vt:variant>
        <vt:lpwstr>_Toc203191531</vt:lpwstr>
      </vt:variant>
      <vt:variant>
        <vt:i4>1310781</vt:i4>
      </vt:variant>
      <vt:variant>
        <vt:i4>50</vt:i4>
      </vt:variant>
      <vt:variant>
        <vt:i4>0</vt:i4>
      </vt:variant>
      <vt:variant>
        <vt:i4>5</vt:i4>
      </vt:variant>
      <vt:variant>
        <vt:lpwstr/>
      </vt:variant>
      <vt:variant>
        <vt:lpwstr>_Toc203191530</vt:lpwstr>
      </vt:variant>
      <vt:variant>
        <vt:i4>1376317</vt:i4>
      </vt:variant>
      <vt:variant>
        <vt:i4>44</vt:i4>
      </vt:variant>
      <vt:variant>
        <vt:i4>0</vt:i4>
      </vt:variant>
      <vt:variant>
        <vt:i4>5</vt:i4>
      </vt:variant>
      <vt:variant>
        <vt:lpwstr/>
      </vt:variant>
      <vt:variant>
        <vt:lpwstr>_Toc203191529</vt:lpwstr>
      </vt:variant>
      <vt:variant>
        <vt:i4>1376317</vt:i4>
      </vt:variant>
      <vt:variant>
        <vt:i4>38</vt:i4>
      </vt:variant>
      <vt:variant>
        <vt:i4>0</vt:i4>
      </vt:variant>
      <vt:variant>
        <vt:i4>5</vt:i4>
      </vt:variant>
      <vt:variant>
        <vt:lpwstr/>
      </vt:variant>
      <vt:variant>
        <vt:lpwstr>_Toc203191528</vt:lpwstr>
      </vt:variant>
      <vt:variant>
        <vt:i4>1376317</vt:i4>
      </vt:variant>
      <vt:variant>
        <vt:i4>32</vt:i4>
      </vt:variant>
      <vt:variant>
        <vt:i4>0</vt:i4>
      </vt:variant>
      <vt:variant>
        <vt:i4>5</vt:i4>
      </vt:variant>
      <vt:variant>
        <vt:lpwstr/>
      </vt:variant>
      <vt:variant>
        <vt:lpwstr>_Toc203191527</vt:lpwstr>
      </vt:variant>
      <vt:variant>
        <vt:i4>1376317</vt:i4>
      </vt:variant>
      <vt:variant>
        <vt:i4>26</vt:i4>
      </vt:variant>
      <vt:variant>
        <vt:i4>0</vt:i4>
      </vt:variant>
      <vt:variant>
        <vt:i4>5</vt:i4>
      </vt:variant>
      <vt:variant>
        <vt:lpwstr/>
      </vt:variant>
      <vt:variant>
        <vt:lpwstr>_Toc203191526</vt:lpwstr>
      </vt:variant>
      <vt:variant>
        <vt:i4>1376317</vt:i4>
      </vt:variant>
      <vt:variant>
        <vt:i4>20</vt:i4>
      </vt:variant>
      <vt:variant>
        <vt:i4>0</vt:i4>
      </vt:variant>
      <vt:variant>
        <vt:i4>5</vt:i4>
      </vt:variant>
      <vt:variant>
        <vt:lpwstr/>
      </vt:variant>
      <vt:variant>
        <vt:lpwstr>_Toc203191525</vt:lpwstr>
      </vt:variant>
      <vt:variant>
        <vt:i4>1376317</vt:i4>
      </vt:variant>
      <vt:variant>
        <vt:i4>14</vt:i4>
      </vt:variant>
      <vt:variant>
        <vt:i4>0</vt:i4>
      </vt:variant>
      <vt:variant>
        <vt:i4>5</vt:i4>
      </vt:variant>
      <vt:variant>
        <vt:lpwstr/>
      </vt:variant>
      <vt:variant>
        <vt:lpwstr>_Toc203191524</vt:lpwstr>
      </vt:variant>
      <vt:variant>
        <vt:i4>1376317</vt:i4>
      </vt:variant>
      <vt:variant>
        <vt:i4>8</vt:i4>
      </vt:variant>
      <vt:variant>
        <vt:i4>0</vt:i4>
      </vt:variant>
      <vt:variant>
        <vt:i4>5</vt:i4>
      </vt:variant>
      <vt:variant>
        <vt:lpwstr/>
      </vt:variant>
      <vt:variant>
        <vt:lpwstr>_Toc203191523</vt:lpwstr>
      </vt:variant>
      <vt:variant>
        <vt:i4>1376317</vt:i4>
      </vt:variant>
      <vt:variant>
        <vt:i4>2</vt:i4>
      </vt:variant>
      <vt:variant>
        <vt:i4>0</vt:i4>
      </vt:variant>
      <vt:variant>
        <vt:i4>5</vt:i4>
      </vt:variant>
      <vt:variant>
        <vt:lpwstr/>
      </vt:variant>
      <vt:variant>
        <vt:lpwstr>_Toc203191522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ATA DE REUNIÃO</dc:title>
  <dc:subject/>
  <dc:creator>Circulo</dc:creator>
  <cp:keywords/>
  <dc:description/>
  <cp:lastModifiedBy>DAIANE SANTOS</cp:lastModifiedBy>
  <cp:revision>2</cp:revision>
  <dcterms:created xsi:type="dcterms:W3CDTF">2026-09-18T23:05:00Z</dcterms:created>
  <dcterms:modified xsi:type="dcterms:W3CDTF">2026-09-18T23:05:00Z</dcterms:modified>
</cp:coreProperties>
</file>